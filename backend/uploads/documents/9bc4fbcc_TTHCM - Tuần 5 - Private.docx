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B5C94" w14:textId="70F32159" w:rsidR="007F7EBF" w:rsidRPr="007F7EBF" w:rsidRDefault="007F7EBF" w:rsidP="007F7EBF">
      <w:pPr>
        <w:spacing w:before="0" w:after="140"/>
        <w:jc w:val="center"/>
        <w:rPr>
          <w:rFonts w:asciiTheme="majorHAnsi" w:hAnsiTheme="majorHAnsi" w:cstheme="majorHAnsi"/>
          <w:b/>
          <w:bCs/>
          <w:spacing w:val="3"/>
          <w:shd w:val="clear" w:color="auto" w:fill="FFFFFF"/>
        </w:rPr>
      </w:pPr>
      <w:r w:rsidRPr="007F7EBF">
        <w:rPr>
          <w:rFonts w:asciiTheme="majorHAnsi" w:hAnsiTheme="majorHAnsi" w:cstheme="majorHAnsi" w:ascii="Times New Roman" w:hAnsi="Times New Roman"/>
          <w:b/>
          <w:bCs/>
          <w:color w:val="000000"/>
          <w:spacing w:val="3"/>
          <w:sz w:val="28"/>
          <w:shd w:val="clear" w:color="auto" w:fill="FFFFFF"/>
          <w:lang w:val="en-US"/>
        </w:rPr>
        <w:t>TÀI LIỆU BÀI TẬP LMS – TƯ TƯỞNG HỒ CHÍ MINH</w:t>
      </w:r>
      <w:r w:rsidRPr="007F7EBF">
        <w:rPr>
          <w:rFonts w:asciiTheme="majorHAnsi" w:hAnsiTheme="majorHAnsi" w:cstheme="majorHAnsi" w:ascii="Times New Roman" w:hAnsi="Times New Roman"/>
          <w:b/>
          <w:bCs/>
          <w:color w:val="000000"/>
          <w:spacing w:val="3"/>
          <w:sz w:val="28"/>
          <w:shd w:val="clear" w:color="auto" w:fill="FFFFFF"/>
        </w:rPr>
        <w:t xml:space="preserve"> – PRIVATE</w:t>
      </w:r>
    </w:p>
    <w:p w14:paraId="7D3D8A1C" w14:textId="77777777" w:rsidR="007F7EBF" w:rsidRPr="007F7EBF" w:rsidRDefault="007F7EBF" w:rsidP="007F7EBF">
      <w:pPr>
        <w:rPr>
          <w:rFonts w:asciiTheme="majorHAnsi" w:hAnsiTheme="majorHAnsi" w:cstheme="majorHAnsi"/>
          <w:b/>
          <w:bCs/>
          <w:spacing w:val="3"/>
          <w:shd w:val="clear" w:color="auto" w:fill="FFFFFF"/>
        </w:rPr>
      </w:pPr>
    </w:p>
    <w:p w14:paraId="627300D0" w14:textId="3A5341DA" w:rsidR="007F7EBF" w:rsidRPr="007F7EBF" w:rsidRDefault="007F7EBF" w:rsidP="007F7EBF">
      <w:pPr>
        <w:spacing w:before="0" w:after="240"/>
        <w:jc w:val="center"/>
        <w:rPr>
          <w:rFonts w:asciiTheme="majorHAnsi" w:hAnsiTheme="majorHAnsi" w:cstheme="majorHAnsi"/>
          <w:b/>
          <w:bCs/>
          <w:spacing w:val="3"/>
          <w:shd w:val="clear" w:color="auto" w:fill="FFFFFF"/>
        </w:rPr>
      </w:pPr>
      <w:r>
        <w:rPr>
          <w:rFonts w:ascii="Times New Roman" w:hAnsi="Times New Roman"/>
          <w:b/>
          <w:color w:val="000000"/>
          <w:sz w:val="26"/>
        </w:rPr>
        <w:t>TUẦN 5</w:t>
      </w:r>
    </w:p>
    <w:p w14:paraId="67D291D9" w14:textId="1C498CEF" w:rsidR="007F7EBF" w:rsidRPr="007F7EBF" w:rsidRDefault="007F7EBF" w:rsidP="007F7EBF">
      <w:pPr>
        <w:spacing w:before="120" w:after="60" w:line="300" w:lineRule="auto"/>
        <w:jc w:val="left"/>
        <w:rPr>
          <w:rFonts w:asciiTheme="majorHAnsi" w:hAnsiTheme="majorHAnsi" w:cstheme="majorHAnsi"/>
          <w:b/>
          <w:bCs/>
          <w:spacing w:val="3"/>
          <w:shd w:val="clear" w:color="auto" w:fill="FFFFFF"/>
        </w:rPr>
      </w:pPr>
      <w:r w:rsidRPr="007F7EBF">
        <w:rPr>
          <w:rFonts w:asciiTheme="majorHAnsi" w:hAnsiTheme="majorHAnsi" w:cstheme="majorHAnsi" w:ascii="Times New Roman" w:hAnsi="Times New Roman"/>
          <w:b/>
          <w:bCs/>
          <w:color w:val="000000"/>
          <w:spacing w:val="3"/>
          <w:sz w:val="26"/>
          <w:shd w:val="clear" w:color="auto" w:fill="FFFFFF"/>
        </w:rPr>
        <w:t xml:space="preserve">Câu 1: Trong quan điểm của Chủ tịch Hồ Chí Minh, tại sao phải đoàn kết với 3 nước Đông Dương? (Chọn 3 đáp án đúng) </w:t>
      </w:r>
    </w:p>
    <w:p w14:paraId="14320D2C" w14:textId="77777777" w:rsidR="007F7EBF" w:rsidRPr="007F7EBF" w:rsidRDefault="007F7EBF" w:rsidP="007F7EBF">
      <w:pPr>
        <w:rPr>
          <w:rFonts w:asciiTheme="majorHAnsi" w:hAnsiTheme="majorHAnsi" w:cstheme="majorHAnsi"/>
          <w:b/>
          <w:bCs/>
          <w:spacing w:val="3"/>
          <w:shd w:val="clear" w:color="auto" w:fill="FFFFFF"/>
        </w:rPr>
      </w:pPr>
      <w:r w:rsidRPr="007F7EBF">
        <w:rPr>
          <w:rFonts w:asciiTheme="majorHAnsi" w:hAnsiTheme="majorHAnsi" w:cstheme="majorHAnsi"/>
          <w:b/>
          <w:bCs/>
          <w:spacing w:val="3"/>
          <w:shd w:val="clear" w:color="auto" w:fill="FFFFFF"/>
        </w:rPr>
        <w:t xml:space="preserve">Sinh viên chọn 3 phương án đúng nhất </w:t>
      </w:r>
    </w:p>
    <w:p w14:paraId="5F301491" w14:textId="77777777" w:rsidR="007F7EBF" w:rsidRPr="007F7EBF" w:rsidRDefault="007F7EBF" w:rsidP="007F7EBF">
      <w:pPr>
        <w:pStyle w:val="ListParagraph"/>
        <w:numPr>
          <w:ilvl w:val="0"/>
          <w:numId w:val="9"/>
        </w:numPr>
        <w:spacing w:after="0" w:line="240" w:lineRule="auto"/>
        <w:rPr>
          <w:rFonts w:asciiTheme="majorHAnsi" w:hAnsiTheme="majorHAnsi" w:cstheme="majorHAnsi"/>
          <w:spacing w:val="3"/>
          <w:shd w:val="clear" w:color="auto" w:fill="FFFFFF"/>
        </w:rPr>
      </w:pPr>
      <w:r w:rsidRPr="007F7EBF">
        <w:rPr>
          <w:rFonts w:asciiTheme="majorHAnsi" w:hAnsiTheme="majorHAnsi" w:cstheme="majorHAnsi"/>
          <w:spacing w:val="3"/>
          <w:shd w:val="clear" w:color="auto" w:fill="FFFFFF"/>
        </w:rPr>
        <w:t>Ba nước có chung cội nguồn dân tộc</w:t>
      </w:r>
    </w:p>
    <w:p w14:paraId="5291F8BC" w14:textId="77777777" w:rsidR="007F7EBF" w:rsidRPr="007F7EBF" w:rsidRDefault="007F7EBF" w:rsidP="007F7EBF">
      <w:pPr>
        <w:pStyle w:val="ListParagraph"/>
        <w:numPr>
          <w:ilvl w:val="0"/>
          <w:numId w:val="9"/>
        </w:numPr>
        <w:spacing w:after="0" w:line="240" w:lineRule="auto"/>
        <w:rPr>
          <w:rFonts w:asciiTheme="majorHAnsi" w:hAnsiTheme="majorHAnsi" w:cstheme="majorHAnsi"/>
          <w:spacing w:val="3"/>
          <w:highlight w:val="yellow"/>
          <w:shd w:val="clear" w:color="auto" w:fill="FFFFFF"/>
        </w:rPr>
      </w:pPr>
      <w:r w:rsidRPr="007F7EBF">
        <w:rPr>
          <w:rFonts w:asciiTheme="majorHAnsi" w:hAnsiTheme="majorHAnsi" w:cstheme="majorHAnsi"/>
          <w:spacing w:val="3"/>
          <w:highlight w:val="yellow"/>
          <w:shd w:val="clear" w:color="auto" w:fill="FFFFFF"/>
        </w:rPr>
        <w:t xml:space="preserve">Ba nước có kẻ thù chung là thực dân Pháp </w:t>
      </w:r>
    </w:p>
    <w:p w14:paraId="45001A04" w14:textId="77777777" w:rsidR="007F7EBF" w:rsidRPr="007F7EBF" w:rsidRDefault="007F7EBF" w:rsidP="007F7EBF">
      <w:pPr>
        <w:pStyle w:val="ListParagraph"/>
        <w:numPr>
          <w:ilvl w:val="0"/>
          <w:numId w:val="9"/>
        </w:numPr>
        <w:spacing w:after="0" w:line="240" w:lineRule="auto"/>
        <w:rPr>
          <w:rFonts w:asciiTheme="majorHAnsi" w:hAnsiTheme="majorHAnsi" w:cstheme="majorHAnsi"/>
          <w:spacing w:val="3"/>
          <w:highlight w:val="yellow"/>
          <w:shd w:val="clear" w:color="auto" w:fill="FFFFFF"/>
        </w:rPr>
      </w:pPr>
      <w:r w:rsidRPr="007F7EBF">
        <w:rPr>
          <w:rFonts w:asciiTheme="majorHAnsi" w:hAnsiTheme="majorHAnsi" w:cstheme="majorHAnsi"/>
          <w:spacing w:val="3"/>
          <w:highlight w:val="yellow"/>
          <w:shd w:val="clear" w:color="auto" w:fill="FFFFFF"/>
        </w:rPr>
        <w:t xml:space="preserve">Ba nước năm trên bán đảo Đông Dương </w:t>
      </w:r>
    </w:p>
    <w:p w14:paraId="2FF2DD80" w14:textId="77777777" w:rsidR="007F7EBF" w:rsidRPr="007F7EBF" w:rsidRDefault="007F7EBF" w:rsidP="007F7EBF">
      <w:pPr>
        <w:pStyle w:val="ListParagraph"/>
        <w:numPr>
          <w:ilvl w:val="0"/>
          <w:numId w:val="9"/>
        </w:numPr>
        <w:spacing w:after="0" w:line="240" w:lineRule="auto"/>
        <w:rPr>
          <w:rFonts w:asciiTheme="majorHAnsi" w:hAnsiTheme="majorHAnsi" w:cstheme="majorHAnsi"/>
          <w:spacing w:val="3"/>
          <w:highlight w:val="yellow"/>
          <w:shd w:val="clear" w:color="auto" w:fill="FFFFFF"/>
        </w:rPr>
      </w:pPr>
      <w:r w:rsidRPr="007F7EBF">
        <w:rPr>
          <w:rFonts w:asciiTheme="majorHAnsi" w:hAnsiTheme="majorHAnsi" w:cstheme="majorHAnsi"/>
          <w:spacing w:val="3"/>
          <w:highlight w:val="yellow"/>
          <w:shd w:val="clear" w:color="auto" w:fill="FFFFFF"/>
        </w:rPr>
        <w:t>Ba nước có nhiều điểm tương đồng về lịch sử, văn hóa</w:t>
      </w:r>
    </w:p>
    <w:p w14:paraId="13284D5F" w14:textId="77777777" w:rsidR="007F7EBF" w:rsidRPr="007F7EBF" w:rsidRDefault="007F7EBF" w:rsidP="007F7EBF">
      <w:pPr>
        <w:rPr>
          <w:rFonts w:asciiTheme="majorHAnsi" w:hAnsiTheme="majorHAnsi" w:cstheme="majorHAnsi"/>
          <w:b/>
          <w:bCs/>
          <w:spacing w:val="3"/>
          <w:shd w:val="clear" w:color="auto" w:fill="FFFFFF"/>
        </w:rPr>
      </w:pPr>
    </w:p>
    <w:p w14:paraId="0C2CEF23" w14:textId="77777777" w:rsidR="007F7EBF" w:rsidRPr="007F7EBF" w:rsidRDefault="007F7EBF" w:rsidP="007F7EBF">
      <w:pPr>
        <w:spacing w:before="120" w:after="60" w:line="300" w:lineRule="auto"/>
        <w:jc w:val="left"/>
        <w:rPr>
          <w:rFonts w:asciiTheme="majorHAnsi" w:hAnsiTheme="majorHAnsi" w:cstheme="majorHAnsi"/>
          <w:b/>
          <w:bCs/>
          <w:spacing w:val="3"/>
          <w:shd w:val="clear" w:color="auto" w:fill="FFFFFF"/>
        </w:rPr>
      </w:pPr>
      <w:r w:rsidRPr="007F7EBF">
        <w:rPr>
          <w:rFonts w:asciiTheme="majorHAnsi" w:hAnsiTheme="majorHAnsi" w:cstheme="majorHAnsi" w:ascii="Times New Roman" w:hAnsi="Times New Roman"/>
          <w:b/>
          <w:bCs/>
          <w:color w:val="000000"/>
          <w:spacing w:val="3"/>
          <w:sz w:val="26"/>
          <w:shd w:val="clear" w:color="auto" w:fill="FFFFFF"/>
        </w:rPr>
        <w:t xml:space="preserve">Câu 2: Theo Hồ Chí Minh, phương thức xây dựng khối Mặt trận dân tộc là: (Chọn 2 đáp án đúng) </w:t>
      </w:r>
    </w:p>
    <w:p w14:paraId="32DEB8FA" w14:textId="77777777" w:rsidR="007F7EBF" w:rsidRPr="007F7EBF" w:rsidRDefault="007F7EBF" w:rsidP="007F7EBF">
      <w:pPr>
        <w:rPr>
          <w:rFonts w:asciiTheme="majorHAnsi" w:hAnsiTheme="majorHAnsi" w:cstheme="majorHAnsi"/>
          <w:b/>
          <w:bCs/>
          <w:spacing w:val="3"/>
          <w:shd w:val="clear" w:color="auto" w:fill="FFFFFF"/>
        </w:rPr>
      </w:pPr>
      <w:r w:rsidRPr="007F7EBF">
        <w:rPr>
          <w:rFonts w:asciiTheme="majorHAnsi" w:hAnsiTheme="majorHAnsi" w:cstheme="majorHAnsi"/>
          <w:b/>
          <w:bCs/>
          <w:spacing w:val="3"/>
          <w:shd w:val="clear" w:color="auto" w:fill="FFFFFF"/>
        </w:rPr>
        <w:t xml:space="preserve">Sinh viên chọn 2 phương án đúng nhất </w:t>
      </w:r>
    </w:p>
    <w:p w14:paraId="256B2F8E" w14:textId="77777777" w:rsidR="007F7EBF" w:rsidRPr="007F7EBF" w:rsidRDefault="007F7EBF" w:rsidP="007F7EBF">
      <w:pPr>
        <w:pStyle w:val="ListParagraph"/>
        <w:numPr>
          <w:ilvl w:val="0"/>
          <w:numId w:val="8"/>
        </w:numPr>
        <w:spacing w:after="0" w:line="240" w:lineRule="auto"/>
        <w:rPr>
          <w:rFonts w:asciiTheme="majorHAnsi" w:hAnsiTheme="majorHAnsi" w:cstheme="majorHAnsi"/>
          <w:spacing w:val="3"/>
          <w:shd w:val="clear" w:color="auto" w:fill="FFFFFF"/>
        </w:rPr>
      </w:pPr>
      <w:r w:rsidRPr="007F7EBF">
        <w:rPr>
          <w:rFonts w:asciiTheme="majorHAnsi" w:hAnsiTheme="majorHAnsi" w:cstheme="majorHAnsi"/>
          <w:spacing w:val="3"/>
          <w:shd w:val="clear" w:color="auto" w:fill="FFFFFF"/>
        </w:rPr>
        <w:t xml:space="preserve">Dựa vào nguồn lực ngoại sinh là chính. </w:t>
      </w:r>
    </w:p>
    <w:p w14:paraId="1C0C212C" w14:textId="77777777" w:rsidR="007F7EBF" w:rsidRPr="007F7EBF" w:rsidRDefault="007F7EBF" w:rsidP="007F7EBF">
      <w:pPr>
        <w:pStyle w:val="ListParagraph"/>
        <w:numPr>
          <w:ilvl w:val="0"/>
          <w:numId w:val="8"/>
        </w:numPr>
        <w:spacing w:after="0" w:line="240" w:lineRule="auto"/>
        <w:rPr>
          <w:rFonts w:asciiTheme="majorHAnsi" w:hAnsiTheme="majorHAnsi" w:cstheme="majorHAnsi"/>
          <w:spacing w:val="3"/>
          <w:highlight w:val="yellow"/>
          <w:shd w:val="clear" w:color="auto" w:fill="FFFFFF"/>
        </w:rPr>
      </w:pPr>
      <w:r w:rsidRPr="007F7EBF">
        <w:rPr>
          <w:rFonts w:asciiTheme="majorHAnsi" w:hAnsiTheme="majorHAnsi" w:cstheme="majorHAnsi"/>
          <w:spacing w:val="3"/>
          <w:highlight w:val="yellow"/>
          <w:shd w:val="clear" w:color="auto" w:fill="FFFFFF"/>
        </w:rPr>
        <w:t xml:space="preserve">Làm tốt công tác dân vận. </w:t>
      </w:r>
    </w:p>
    <w:p w14:paraId="18614C82" w14:textId="77777777" w:rsidR="007F7EBF" w:rsidRPr="007F7EBF" w:rsidRDefault="007F7EBF" w:rsidP="007F7EBF">
      <w:pPr>
        <w:pStyle w:val="ListParagraph"/>
        <w:numPr>
          <w:ilvl w:val="0"/>
          <w:numId w:val="8"/>
        </w:numPr>
        <w:spacing w:after="0" w:line="240" w:lineRule="auto"/>
        <w:rPr>
          <w:rFonts w:asciiTheme="majorHAnsi" w:hAnsiTheme="majorHAnsi" w:cstheme="majorHAnsi"/>
          <w:spacing w:val="3"/>
          <w:shd w:val="clear" w:color="auto" w:fill="FFFFFF"/>
        </w:rPr>
      </w:pPr>
      <w:r w:rsidRPr="007F7EBF">
        <w:rPr>
          <w:rFonts w:asciiTheme="majorHAnsi" w:hAnsiTheme="majorHAnsi" w:cstheme="majorHAnsi"/>
          <w:spacing w:val="3"/>
          <w:shd w:val="clear" w:color="auto" w:fill="FFFFFF"/>
        </w:rPr>
        <w:t xml:space="preserve">Tự lực cánh sinh, dựa vào sức mình là chính. </w:t>
      </w:r>
    </w:p>
    <w:p w14:paraId="67C0E18E" w14:textId="77777777" w:rsidR="007F7EBF" w:rsidRPr="007F7EBF" w:rsidRDefault="007F7EBF" w:rsidP="007F7EBF">
      <w:pPr>
        <w:pStyle w:val="ListParagraph"/>
        <w:numPr>
          <w:ilvl w:val="0"/>
          <w:numId w:val="8"/>
        </w:numPr>
        <w:spacing w:after="0" w:line="240" w:lineRule="auto"/>
        <w:rPr>
          <w:rFonts w:asciiTheme="majorHAnsi" w:hAnsiTheme="majorHAnsi" w:cstheme="majorHAnsi"/>
          <w:spacing w:val="3"/>
          <w:highlight w:val="yellow"/>
          <w:shd w:val="clear" w:color="auto" w:fill="FFFFFF"/>
        </w:rPr>
      </w:pPr>
      <w:r w:rsidRPr="007F7EBF">
        <w:rPr>
          <w:rFonts w:asciiTheme="majorHAnsi" w:hAnsiTheme="majorHAnsi" w:cstheme="majorHAnsi"/>
          <w:spacing w:val="3"/>
          <w:highlight w:val="yellow"/>
          <w:shd w:val="clear" w:color="auto" w:fill="FFFFFF"/>
        </w:rPr>
        <w:t>Thành lập đoàn thể, tổ chức quần chúng phù hợp với từng đối tượng.</w:t>
      </w:r>
    </w:p>
    <w:p w14:paraId="6D99E59E" w14:textId="77777777" w:rsidR="007F7EBF" w:rsidRPr="007F7EBF" w:rsidRDefault="007F7EBF" w:rsidP="007F7EBF">
      <w:pPr>
        <w:rPr>
          <w:rFonts w:asciiTheme="majorHAnsi" w:hAnsiTheme="majorHAnsi" w:cstheme="majorHAnsi"/>
        </w:rPr>
      </w:pPr>
    </w:p>
    <w:p w14:paraId="440AC0DB" w14:textId="77777777" w:rsidR="007F7EBF" w:rsidRPr="007F7EBF" w:rsidRDefault="007F7EBF" w:rsidP="007F7EBF">
      <w:pPr>
        <w:spacing w:before="120" w:after="60" w:line="300" w:lineRule="auto"/>
        <w:jc w:val="left"/>
        <w:rPr>
          <w:rFonts w:asciiTheme="majorHAnsi" w:hAnsiTheme="majorHAnsi" w:cstheme="majorHAnsi"/>
          <w:b/>
          <w:bCs/>
          <w:spacing w:val="3"/>
          <w:shd w:val="clear" w:color="auto" w:fill="FFFFFF"/>
        </w:rPr>
      </w:pPr>
      <w:r w:rsidRPr="007F7EBF">
        <w:rPr>
          <w:rFonts w:asciiTheme="majorHAnsi" w:hAnsiTheme="majorHAnsi" w:cstheme="majorHAnsi" w:ascii="Times New Roman" w:hAnsi="Times New Roman"/>
          <w:b/>
          <w:bCs/>
          <w:color w:val="000000"/>
          <w:spacing w:val="3"/>
          <w:sz w:val="26"/>
          <w:shd w:val="clear" w:color="auto" w:fill="FFFFFF"/>
        </w:rPr>
        <w:t xml:space="preserve">Câu 4: Trong quan điểm của Hồ Chí Minh để đại đoàn kết toàn dân cần có những điều kiện nào? (chọn 2 đáp án đúng) </w:t>
      </w:r>
    </w:p>
    <w:p w14:paraId="6B955F1B" w14:textId="77777777" w:rsidR="007F7EBF" w:rsidRPr="007F7EBF" w:rsidRDefault="007F7EBF" w:rsidP="007F7EBF">
      <w:pPr>
        <w:rPr>
          <w:rFonts w:asciiTheme="majorHAnsi" w:hAnsiTheme="majorHAnsi" w:cstheme="majorHAnsi"/>
          <w:b/>
          <w:bCs/>
          <w:spacing w:val="3"/>
          <w:shd w:val="clear" w:color="auto" w:fill="FFFFFF"/>
        </w:rPr>
      </w:pPr>
      <w:r w:rsidRPr="007F7EBF">
        <w:rPr>
          <w:rFonts w:asciiTheme="majorHAnsi" w:hAnsiTheme="majorHAnsi" w:cstheme="majorHAnsi"/>
          <w:b/>
          <w:bCs/>
          <w:spacing w:val="3"/>
          <w:shd w:val="clear" w:color="auto" w:fill="FFFFFF"/>
        </w:rPr>
        <w:t xml:space="preserve">Sinh viên chọn 2 phương án đúng nhất </w:t>
      </w:r>
    </w:p>
    <w:p w14:paraId="5C6E8EEF" w14:textId="77777777" w:rsidR="007F7EBF" w:rsidRPr="007F7EBF" w:rsidRDefault="007F7EBF" w:rsidP="007F7EBF">
      <w:pPr>
        <w:pStyle w:val="ListParagraph"/>
        <w:numPr>
          <w:ilvl w:val="0"/>
          <w:numId w:val="7"/>
        </w:numPr>
        <w:spacing w:after="0" w:line="240" w:lineRule="auto"/>
        <w:rPr>
          <w:rFonts w:asciiTheme="majorHAnsi" w:hAnsiTheme="majorHAnsi" w:cstheme="majorHAnsi"/>
          <w:spacing w:val="3"/>
          <w:shd w:val="clear" w:color="auto" w:fill="FFFFFF"/>
        </w:rPr>
      </w:pPr>
      <w:r w:rsidRPr="007F7EBF">
        <w:rPr>
          <w:rFonts w:asciiTheme="majorHAnsi" w:hAnsiTheme="majorHAnsi" w:cstheme="majorHAnsi"/>
          <w:spacing w:val="3"/>
          <w:shd w:val="clear" w:color="auto" w:fill="FFFFFF"/>
        </w:rPr>
        <w:t xml:space="preserve">Phải xây dựng một Nhà nước của dân, do dân, vì dân </w:t>
      </w:r>
    </w:p>
    <w:p w14:paraId="186E580B" w14:textId="77777777" w:rsidR="007F7EBF" w:rsidRPr="007F7EBF" w:rsidRDefault="007F7EBF" w:rsidP="007F7EBF">
      <w:pPr>
        <w:pStyle w:val="ListParagraph"/>
        <w:numPr>
          <w:ilvl w:val="0"/>
          <w:numId w:val="7"/>
        </w:numPr>
        <w:spacing w:after="0" w:line="240" w:lineRule="auto"/>
        <w:rPr>
          <w:rFonts w:asciiTheme="majorHAnsi" w:hAnsiTheme="majorHAnsi" w:cstheme="majorHAnsi"/>
          <w:spacing w:val="3"/>
          <w:highlight w:val="yellow"/>
          <w:shd w:val="clear" w:color="auto" w:fill="FFFFFF"/>
        </w:rPr>
      </w:pPr>
      <w:r w:rsidRPr="007F7EBF">
        <w:rPr>
          <w:rFonts w:asciiTheme="majorHAnsi" w:hAnsiTheme="majorHAnsi" w:cstheme="majorHAnsi"/>
          <w:spacing w:val="3"/>
          <w:highlight w:val="yellow"/>
          <w:shd w:val="clear" w:color="auto" w:fill="FFFFFF"/>
        </w:rPr>
        <w:t xml:space="preserve">Phải có lòng khoan dung độ lượng với con người </w:t>
      </w:r>
    </w:p>
    <w:p w14:paraId="5C346314" w14:textId="77777777" w:rsidR="007F7EBF" w:rsidRPr="007F7EBF" w:rsidRDefault="007F7EBF" w:rsidP="007F7EBF">
      <w:pPr>
        <w:pStyle w:val="ListParagraph"/>
        <w:numPr>
          <w:ilvl w:val="0"/>
          <w:numId w:val="7"/>
        </w:numPr>
        <w:spacing w:after="0" w:line="240" w:lineRule="auto"/>
        <w:rPr>
          <w:rFonts w:asciiTheme="majorHAnsi" w:hAnsiTheme="majorHAnsi" w:cstheme="majorHAnsi"/>
          <w:spacing w:val="3"/>
          <w:highlight w:val="yellow"/>
          <w:shd w:val="clear" w:color="auto" w:fill="FFFFFF"/>
        </w:rPr>
      </w:pPr>
      <w:r w:rsidRPr="007F7EBF">
        <w:rPr>
          <w:rFonts w:asciiTheme="majorHAnsi" w:hAnsiTheme="majorHAnsi" w:cstheme="majorHAnsi"/>
          <w:spacing w:val="3"/>
          <w:highlight w:val="yellow"/>
          <w:shd w:val="clear" w:color="auto" w:fill="FFFFFF"/>
        </w:rPr>
        <w:t xml:space="preserve">Phải kế thừa truyền thống yêu nước, nhân nghĩa của dân tộc </w:t>
      </w:r>
    </w:p>
    <w:p w14:paraId="60C9E23C" w14:textId="77777777" w:rsidR="007F7EBF" w:rsidRPr="007F7EBF" w:rsidRDefault="007F7EBF" w:rsidP="007F7EBF">
      <w:pPr>
        <w:pStyle w:val="ListParagraph"/>
        <w:numPr>
          <w:ilvl w:val="0"/>
          <w:numId w:val="7"/>
        </w:numPr>
        <w:spacing w:after="0" w:line="240" w:lineRule="auto"/>
        <w:rPr>
          <w:rFonts w:asciiTheme="majorHAnsi" w:hAnsiTheme="majorHAnsi" w:cstheme="majorHAnsi"/>
          <w:spacing w:val="3"/>
          <w:shd w:val="clear" w:color="auto" w:fill="FFFFFF"/>
        </w:rPr>
      </w:pPr>
      <w:r w:rsidRPr="007F7EBF">
        <w:rPr>
          <w:rFonts w:asciiTheme="majorHAnsi" w:hAnsiTheme="majorHAnsi" w:cstheme="majorHAnsi"/>
          <w:spacing w:val="3"/>
          <w:shd w:val="clear" w:color="auto" w:fill="FFFFFF"/>
        </w:rPr>
        <w:t>Phái phát triển nên kinh tế hàng hóa nhiều thành phần</w:t>
      </w:r>
    </w:p>
    <w:p w14:paraId="3BF90E2F" w14:textId="77777777" w:rsidR="007F7EBF" w:rsidRPr="007F7EBF" w:rsidRDefault="007F7EBF" w:rsidP="007F7EBF">
      <w:pPr>
        <w:rPr>
          <w:rFonts w:asciiTheme="majorHAnsi" w:hAnsiTheme="majorHAnsi" w:cstheme="majorHAnsi"/>
        </w:rPr>
      </w:pPr>
    </w:p>
    <w:p w14:paraId="5CA1FA9D" w14:textId="77777777" w:rsidR="007F7EBF" w:rsidRPr="007F7EBF" w:rsidRDefault="007F7EBF" w:rsidP="007F7EBF">
      <w:pPr>
        <w:spacing w:before="120" w:after="60" w:line="300" w:lineRule="auto"/>
        <w:jc w:val="left"/>
        <w:rPr>
          <w:rFonts w:asciiTheme="majorHAnsi" w:hAnsiTheme="majorHAnsi" w:cstheme="majorHAnsi"/>
          <w:b/>
          <w:bCs/>
          <w:spacing w:val="3"/>
          <w:shd w:val="clear" w:color="auto" w:fill="FFFFFF"/>
        </w:rPr>
      </w:pPr>
      <w:r w:rsidRPr="007F7EBF">
        <w:rPr>
          <w:rFonts w:asciiTheme="majorHAnsi" w:hAnsiTheme="majorHAnsi" w:cstheme="majorHAnsi" w:ascii="Times New Roman" w:hAnsi="Times New Roman"/>
          <w:b/>
          <w:bCs/>
          <w:color w:val="000000"/>
          <w:spacing w:val="3"/>
          <w:sz w:val="26"/>
          <w:shd w:val="clear" w:color="auto" w:fill="FFFFFF"/>
        </w:rPr>
        <w:t xml:space="preserve">Câu 5: Tư tưởng đoàn kết vì thắng lợi của cách mạng Việt Nam của Chủ tịch Hồ Chí Minh đã định hướng hình thành nên những tầng mặt trận nào? (Chọn 02 đáp án đúng) </w:t>
      </w:r>
    </w:p>
    <w:p w14:paraId="4D183532" w14:textId="77777777" w:rsidR="007F7EBF" w:rsidRPr="007F7EBF" w:rsidRDefault="007F7EBF" w:rsidP="007F7EBF">
      <w:pPr>
        <w:rPr>
          <w:rFonts w:asciiTheme="majorHAnsi" w:hAnsiTheme="majorHAnsi" w:cstheme="majorHAnsi"/>
          <w:b/>
          <w:bCs/>
          <w:spacing w:val="3"/>
          <w:shd w:val="clear" w:color="auto" w:fill="FFFFFF"/>
        </w:rPr>
      </w:pPr>
      <w:r w:rsidRPr="007F7EBF">
        <w:rPr>
          <w:rFonts w:asciiTheme="majorHAnsi" w:hAnsiTheme="majorHAnsi" w:cstheme="majorHAnsi"/>
          <w:b/>
          <w:bCs/>
          <w:spacing w:val="3"/>
          <w:shd w:val="clear" w:color="auto" w:fill="FFFFFF"/>
        </w:rPr>
        <w:t xml:space="preserve">Sinh viên chọn 2 phương án đúng nhất </w:t>
      </w:r>
    </w:p>
    <w:p w14:paraId="34BDA90A" w14:textId="77777777" w:rsidR="007F7EBF" w:rsidRPr="007F7EBF" w:rsidRDefault="007F7EBF" w:rsidP="007F7EBF">
      <w:pPr>
        <w:pStyle w:val="ListParagraph"/>
        <w:numPr>
          <w:ilvl w:val="0"/>
          <w:numId w:val="6"/>
        </w:numPr>
        <w:spacing w:after="0" w:line="240" w:lineRule="auto"/>
        <w:rPr>
          <w:rFonts w:asciiTheme="majorHAnsi" w:hAnsiTheme="majorHAnsi" w:cstheme="majorHAnsi"/>
          <w:spacing w:val="3"/>
          <w:highlight w:val="yellow"/>
          <w:shd w:val="clear" w:color="auto" w:fill="FFFFFF"/>
        </w:rPr>
      </w:pPr>
      <w:r w:rsidRPr="007F7EBF">
        <w:rPr>
          <w:rFonts w:asciiTheme="majorHAnsi" w:hAnsiTheme="majorHAnsi" w:cstheme="majorHAnsi"/>
          <w:spacing w:val="3"/>
          <w:highlight w:val="yellow"/>
          <w:shd w:val="clear" w:color="auto" w:fill="FFFFFF"/>
        </w:rPr>
        <w:t>Mặt trận nhân dân Á - Phi đoàn kết với Việt Nam</w:t>
      </w:r>
    </w:p>
    <w:p w14:paraId="6B0AB15B" w14:textId="77777777" w:rsidR="007F7EBF" w:rsidRPr="007F7EBF" w:rsidRDefault="007F7EBF" w:rsidP="007F7EBF">
      <w:pPr>
        <w:pStyle w:val="ListParagraph"/>
        <w:numPr>
          <w:ilvl w:val="0"/>
          <w:numId w:val="6"/>
        </w:numPr>
        <w:spacing w:after="0" w:line="240" w:lineRule="auto"/>
        <w:rPr>
          <w:rFonts w:asciiTheme="majorHAnsi" w:hAnsiTheme="majorHAnsi" w:cstheme="majorHAnsi"/>
          <w:spacing w:val="3"/>
          <w:shd w:val="clear" w:color="auto" w:fill="FFFFFF"/>
        </w:rPr>
      </w:pPr>
      <w:r w:rsidRPr="007F7EBF">
        <w:rPr>
          <w:rFonts w:asciiTheme="majorHAnsi" w:hAnsiTheme="majorHAnsi" w:cstheme="majorHAnsi"/>
          <w:spacing w:val="3"/>
          <w:shd w:val="clear" w:color="auto" w:fill="FFFFFF"/>
        </w:rPr>
        <w:t>Mặt trận dân chủ</w:t>
      </w:r>
    </w:p>
    <w:p w14:paraId="1442F044" w14:textId="77777777" w:rsidR="007F7EBF" w:rsidRPr="007F7EBF" w:rsidRDefault="007F7EBF" w:rsidP="007F7EBF">
      <w:pPr>
        <w:pStyle w:val="ListParagraph"/>
        <w:numPr>
          <w:ilvl w:val="0"/>
          <w:numId w:val="6"/>
        </w:numPr>
        <w:spacing w:after="0" w:line="240" w:lineRule="auto"/>
        <w:rPr>
          <w:rFonts w:asciiTheme="majorHAnsi" w:hAnsiTheme="majorHAnsi" w:cstheme="majorHAnsi"/>
          <w:spacing w:val="3"/>
          <w:shd w:val="clear" w:color="auto" w:fill="FFFFFF"/>
        </w:rPr>
      </w:pPr>
      <w:r w:rsidRPr="007F7EBF">
        <w:rPr>
          <w:rFonts w:asciiTheme="majorHAnsi" w:hAnsiTheme="majorHAnsi" w:cstheme="majorHAnsi"/>
          <w:spacing w:val="3"/>
          <w:shd w:val="clear" w:color="auto" w:fill="FFFFFF"/>
        </w:rPr>
        <w:t xml:space="preserve">Mặt trận nhân dân giải phóng miền Nam Việt Nam </w:t>
      </w:r>
    </w:p>
    <w:p w14:paraId="67080C16" w14:textId="77777777" w:rsidR="007F7EBF" w:rsidRPr="007F7EBF" w:rsidRDefault="007F7EBF" w:rsidP="007F7EBF">
      <w:pPr>
        <w:pStyle w:val="ListParagraph"/>
        <w:numPr>
          <w:ilvl w:val="0"/>
          <w:numId w:val="6"/>
        </w:numPr>
        <w:spacing w:after="0" w:line="240" w:lineRule="auto"/>
        <w:rPr>
          <w:rFonts w:asciiTheme="majorHAnsi" w:hAnsiTheme="majorHAnsi" w:cstheme="majorHAnsi"/>
          <w:spacing w:val="3"/>
          <w:highlight w:val="yellow"/>
          <w:shd w:val="clear" w:color="auto" w:fill="FFFFFF"/>
        </w:rPr>
      </w:pPr>
      <w:r w:rsidRPr="007F7EBF">
        <w:rPr>
          <w:rFonts w:asciiTheme="majorHAnsi" w:hAnsiTheme="majorHAnsi" w:cstheme="majorHAnsi"/>
          <w:spacing w:val="3"/>
          <w:highlight w:val="yellow"/>
          <w:shd w:val="clear" w:color="auto" w:fill="FFFFFF"/>
        </w:rPr>
        <w:t>Mặt trận nhân dân thế giới đoàn kết với Việt Nam chống đế quốc xâm lược</w:t>
      </w:r>
    </w:p>
    <w:p w14:paraId="3AC4885A" w14:textId="77777777" w:rsidR="007F7EBF" w:rsidRPr="007F7EBF" w:rsidRDefault="007F7EBF" w:rsidP="007F7EBF">
      <w:pPr>
        <w:rPr>
          <w:rFonts w:asciiTheme="majorHAnsi" w:hAnsiTheme="majorHAnsi" w:cstheme="majorHAnsi"/>
        </w:rPr>
      </w:pPr>
    </w:p>
    <w:p w14:paraId="20AFAECD" w14:textId="77777777" w:rsidR="007F7EBF" w:rsidRPr="007F7EBF" w:rsidRDefault="007F7EBF" w:rsidP="007F7EBF">
      <w:pPr>
        <w:spacing w:before="120" w:after="60" w:line="300" w:lineRule="auto"/>
        <w:jc w:val="left"/>
        <w:rPr>
          <w:rFonts w:asciiTheme="majorHAnsi" w:hAnsiTheme="majorHAnsi" w:cstheme="majorHAnsi"/>
          <w:b/>
          <w:bCs/>
        </w:rPr>
      </w:pPr>
      <w:r w:rsidRPr="007F7EBF">
        <w:rPr>
          <w:rFonts w:asciiTheme="majorHAnsi" w:hAnsiTheme="majorHAnsi" w:cstheme="majorHAnsi" w:ascii="Times New Roman" w:hAnsi="Times New Roman"/>
          <w:b/>
          <w:bCs/>
          <w:color w:val="000000"/>
          <w:sz w:val="26"/>
        </w:rPr>
        <w:t>Câu 6: Chọn ra 2 đáp án đúng về tên Mặt trận dân tộc thống nhất qua các thời kỳ lịch sử:</w:t>
      </w:r>
    </w:p>
    <w:p w14:paraId="0ED1BA9A" w14:textId="77777777" w:rsidR="007F7EBF" w:rsidRPr="007F7EBF" w:rsidRDefault="007F7EBF" w:rsidP="007F7EBF">
      <w:pPr>
        <w:rPr>
          <w:rFonts w:asciiTheme="majorHAnsi" w:hAnsiTheme="majorHAnsi" w:cstheme="majorHAnsi"/>
        </w:rPr>
      </w:pPr>
      <w:r w:rsidRPr="007F7EBF">
        <w:rPr>
          <w:rFonts w:asciiTheme="majorHAnsi" w:hAnsiTheme="majorHAnsi" w:cstheme="majorHAnsi"/>
        </w:rPr>
        <w:lastRenderedPageBreak/>
        <w:t>Sinh viên chọn 2 phương án đúng nhất</w:t>
      </w:r>
    </w:p>
    <w:p w14:paraId="1EF06E67" w14:textId="77777777" w:rsidR="007F7EBF" w:rsidRPr="007F7EBF" w:rsidRDefault="007F7EBF" w:rsidP="007F7EBF">
      <w:pPr>
        <w:pStyle w:val="ListParagraph"/>
        <w:numPr>
          <w:ilvl w:val="0"/>
          <w:numId w:val="5"/>
        </w:numPr>
        <w:spacing w:after="0" w:line="240" w:lineRule="auto"/>
        <w:rPr>
          <w:rFonts w:asciiTheme="majorHAnsi" w:hAnsiTheme="majorHAnsi" w:cstheme="majorHAnsi"/>
          <w:highlight w:val="yellow"/>
        </w:rPr>
      </w:pPr>
      <w:r w:rsidRPr="007F7EBF">
        <w:rPr>
          <w:rFonts w:asciiTheme="majorHAnsi" w:hAnsiTheme="majorHAnsi" w:cstheme="majorHAnsi"/>
          <w:highlight w:val="yellow"/>
        </w:rPr>
        <w:t>Mặt trận Dân chủ Đông Dương</w:t>
      </w:r>
    </w:p>
    <w:p w14:paraId="08C831B3" w14:textId="77777777" w:rsidR="007F7EBF" w:rsidRPr="007F7EBF" w:rsidRDefault="007F7EBF" w:rsidP="007F7EBF">
      <w:pPr>
        <w:pStyle w:val="ListParagraph"/>
        <w:numPr>
          <w:ilvl w:val="0"/>
          <w:numId w:val="5"/>
        </w:numPr>
        <w:spacing w:after="0" w:line="240" w:lineRule="auto"/>
        <w:rPr>
          <w:rFonts w:asciiTheme="majorHAnsi" w:hAnsiTheme="majorHAnsi" w:cstheme="majorHAnsi"/>
        </w:rPr>
      </w:pPr>
      <w:r w:rsidRPr="007F7EBF">
        <w:rPr>
          <w:rFonts w:asciiTheme="majorHAnsi" w:hAnsiTheme="majorHAnsi" w:cstheme="majorHAnsi"/>
        </w:rPr>
        <w:t>Mặt trận Đồng minh Đông Dương</w:t>
      </w:r>
    </w:p>
    <w:p w14:paraId="0327500F" w14:textId="77777777" w:rsidR="007F7EBF" w:rsidRPr="007F7EBF" w:rsidRDefault="007F7EBF" w:rsidP="007F7EBF">
      <w:pPr>
        <w:pStyle w:val="ListParagraph"/>
        <w:numPr>
          <w:ilvl w:val="0"/>
          <w:numId w:val="5"/>
        </w:numPr>
        <w:spacing w:after="0" w:line="240" w:lineRule="auto"/>
        <w:rPr>
          <w:rFonts w:asciiTheme="majorHAnsi" w:hAnsiTheme="majorHAnsi" w:cstheme="majorHAnsi"/>
        </w:rPr>
      </w:pPr>
      <w:r w:rsidRPr="007F7EBF">
        <w:rPr>
          <w:rFonts w:asciiTheme="majorHAnsi" w:hAnsiTheme="majorHAnsi" w:cstheme="majorHAnsi"/>
        </w:rPr>
        <w:t>Liên minh các lực lượng yêu chuộng hòa bình ở Việt Nam</w:t>
      </w:r>
    </w:p>
    <w:p w14:paraId="1637137D" w14:textId="77777777" w:rsidR="007F7EBF" w:rsidRPr="007F7EBF" w:rsidRDefault="007F7EBF" w:rsidP="007F7EBF">
      <w:pPr>
        <w:pStyle w:val="ListParagraph"/>
        <w:numPr>
          <w:ilvl w:val="0"/>
          <w:numId w:val="5"/>
        </w:numPr>
        <w:spacing w:after="0" w:line="240" w:lineRule="auto"/>
        <w:rPr>
          <w:rFonts w:asciiTheme="majorHAnsi" w:hAnsiTheme="majorHAnsi" w:cstheme="majorHAnsi"/>
          <w:highlight w:val="yellow"/>
        </w:rPr>
      </w:pPr>
      <w:r w:rsidRPr="007F7EBF">
        <w:rPr>
          <w:rFonts w:asciiTheme="majorHAnsi" w:hAnsiTheme="majorHAnsi" w:cstheme="majorHAnsi"/>
          <w:highlight w:val="yellow"/>
        </w:rPr>
        <w:t>Mặt trận dân tộc giải phóng miền Nam Việt Nam</w:t>
      </w:r>
    </w:p>
    <w:p w14:paraId="59F35331" w14:textId="77777777" w:rsidR="007F7EBF" w:rsidRPr="007F7EBF" w:rsidRDefault="007F7EBF" w:rsidP="007F7EBF">
      <w:pPr>
        <w:rPr>
          <w:rFonts w:asciiTheme="majorHAnsi" w:hAnsiTheme="majorHAnsi" w:cstheme="majorHAnsi"/>
        </w:rPr>
      </w:pPr>
    </w:p>
    <w:p w14:paraId="66CB52CB" w14:textId="77777777" w:rsidR="007F7EBF" w:rsidRPr="007F7EBF" w:rsidRDefault="007F7EBF" w:rsidP="007F7EBF">
      <w:pPr>
        <w:spacing w:before="120" w:after="60" w:line="300" w:lineRule="auto"/>
        <w:jc w:val="left"/>
        <w:rPr>
          <w:rFonts w:asciiTheme="majorHAnsi" w:hAnsiTheme="majorHAnsi" w:cstheme="majorHAnsi"/>
          <w:b/>
          <w:bCs/>
        </w:rPr>
      </w:pPr>
      <w:r w:rsidRPr="007F7EBF">
        <w:rPr>
          <w:rFonts w:asciiTheme="majorHAnsi" w:hAnsiTheme="majorHAnsi" w:cstheme="majorHAnsi" w:ascii="Times New Roman" w:hAnsi="Times New Roman"/>
          <w:b/>
          <w:bCs/>
          <w:color w:val="000000"/>
          <w:spacing w:val="3"/>
          <w:sz w:val="26"/>
          <w:shd w:val="clear" w:color="auto" w:fill="FFFFFF"/>
        </w:rPr>
        <w:t xml:space="preserve">Câu 7: </w:t>
      </w:r>
      <w:r w:rsidRPr="007F7EBF">
        <w:rPr>
          <w:rFonts w:asciiTheme="majorHAnsi" w:hAnsiTheme="majorHAnsi" w:cstheme="majorHAnsi" w:ascii="Times New Roman" w:hAnsi="Times New Roman"/>
          <w:b/>
          <w:bCs/>
          <w:color w:val="000000"/>
          <w:sz w:val="26"/>
        </w:rPr>
        <w:t>Kéo thả đáp án về nguyên tắc đoàn kết quốc tế vào các cột tương ứng:</w:t>
      </w:r>
    </w:p>
    <w:p w14:paraId="21342757" w14:textId="77777777" w:rsidR="007F7EBF" w:rsidRPr="007F7EBF" w:rsidRDefault="007F7EBF" w:rsidP="007F7EBF">
      <w:pPr>
        <w:pStyle w:val="ListParagraph"/>
        <w:numPr>
          <w:ilvl w:val="0"/>
          <w:numId w:val="4"/>
        </w:numPr>
        <w:spacing w:after="0" w:line="240" w:lineRule="auto"/>
        <w:rPr>
          <w:rFonts w:asciiTheme="majorHAnsi" w:hAnsiTheme="majorHAnsi" w:cstheme="majorHAnsi"/>
        </w:rPr>
      </w:pPr>
      <w:r w:rsidRPr="007F7EBF">
        <w:rPr>
          <w:rFonts w:asciiTheme="majorHAnsi" w:hAnsiTheme="majorHAnsi" w:cstheme="majorHAnsi"/>
        </w:rPr>
        <w:t>Phải tuân thủ những nguyên tắc cơ bản của chủ nghĩa Mác - Lênin</w:t>
      </w:r>
    </w:p>
    <w:p w14:paraId="68D5F62A" w14:textId="77777777" w:rsidR="007F7EBF" w:rsidRPr="007F7EBF" w:rsidRDefault="007F7EBF" w:rsidP="007F7EBF">
      <w:pPr>
        <w:pStyle w:val="ListParagraph"/>
        <w:numPr>
          <w:ilvl w:val="0"/>
          <w:numId w:val="4"/>
        </w:numPr>
        <w:spacing w:after="0" w:line="240" w:lineRule="auto"/>
        <w:rPr>
          <w:rFonts w:asciiTheme="majorHAnsi" w:hAnsiTheme="majorHAnsi" w:cstheme="majorHAnsi"/>
        </w:rPr>
      </w:pPr>
      <w:r w:rsidRPr="007F7EBF">
        <w:rPr>
          <w:rFonts w:asciiTheme="majorHAnsi" w:hAnsiTheme="majorHAnsi" w:cstheme="majorHAnsi"/>
        </w:rPr>
        <w:t>Vận dụng sáng tạo chú nghĩa Mác - Lênin có hiệu quả vào hoạt động thực tế của mỗi nước mỗi Đảng tránh giáo điều</w:t>
      </w:r>
    </w:p>
    <w:p w14:paraId="7351A6FC" w14:textId="77777777" w:rsidR="007F7EBF" w:rsidRPr="007F7EBF" w:rsidRDefault="007F7EBF" w:rsidP="007F7EBF">
      <w:pPr>
        <w:pStyle w:val="ListParagraph"/>
        <w:numPr>
          <w:ilvl w:val="0"/>
          <w:numId w:val="4"/>
        </w:numPr>
        <w:spacing w:after="0" w:line="240" w:lineRule="auto"/>
        <w:rPr>
          <w:rFonts w:asciiTheme="majorHAnsi" w:hAnsiTheme="majorHAnsi" w:cstheme="majorHAnsi"/>
        </w:rPr>
      </w:pPr>
      <w:r w:rsidRPr="007F7EBF">
        <w:rPr>
          <w:rFonts w:asciiTheme="majorHAnsi" w:hAnsiTheme="majorHAnsi" w:cstheme="majorHAnsi"/>
        </w:rPr>
        <w:t>Khắc phục tư tướng sôvanh “nước lớn" "đảng lớn"</w:t>
      </w:r>
    </w:p>
    <w:p w14:paraId="1E8009CF" w14:textId="77777777" w:rsidR="007F7EBF" w:rsidRPr="007F7EBF" w:rsidRDefault="007F7EBF" w:rsidP="007F7EBF">
      <w:pPr>
        <w:pStyle w:val="ListParagraph"/>
        <w:numPr>
          <w:ilvl w:val="0"/>
          <w:numId w:val="4"/>
        </w:numPr>
        <w:spacing w:after="0" w:line="240" w:lineRule="auto"/>
        <w:rPr>
          <w:rFonts w:asciiTheme="majorHAnsi" w:hAnsiTheme="majorHAnsi" w:cstheme="majorHAnsi"/>
        </w:rPr>
      </w:pPr>
      <w:r w:rsidRPr="007F7EBF">
        <w:rPr>
          <w:rFonts w:asciiTheme="majorHAnsi" w:hAnsiTheme="majorHAnsi" w:cstheme="majorHAnsi"/>
        </w:rPr>
        <w:t>Sự thông cảm tôn trọng lẫn nhau của những người cùng chung lý tưởng đấu tranh</w:t>
      </w:r>
    </w:p>
    <w:p w14:paraId="31051235" w14:textId="77777777" w:rsidR="007F7EBF" w:rsidRPr="007F7EBF" w:rsidRDefault="007F7EBF" w:rsidP="007F7EBF">
      <w:pPr>
        <w:rPr>
          <w:rFonts w:asciiTheme="majorHAnsi" w:hAnsiTheme="majorHAnsi" w:cstheme="majorHAnsi"/>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F7EBF" w:rsidRPr="007F7EBF" w14:paraId="3F4F7688" w14:textId="77777777" w:rsidTr="000E35BC">
        <w:tc>
          <w:tcPr>
            <w:tcW w:w="4675" w:type="dxa"/>
            <w:tcMar>
              <w:top w:w="60" w:type="dxa"/>
              <w:bottom w:w="60" w:type="dxa"/>
              <w:left w:w="100" w:type="dxa"/>
              <w:right w:w="100" w:type="dxa"/>
            </w:tcMar>
          </w:tcPr>
          <w:p w14:paraId="2A984416" w14:textId="77777777" w:rsidR="007F7EBF" w:rsidRPr="007F7EBF" w:rsidRDefault="007F7EBF" w:rsidP="007F7EBF">
            <w:pPr>
              <w:pStyle w:val="ListParagraph"/>
              <w:numPr>
                <w:ilvl w:val="0"/>
                <w:numId w:val="10"/>
              </w:numPr>
              <w:spacing w:before="0" w:after="40" w:line="300" w:lineRule="auto"/>
              <w:ind w:left="310"/>
              <w:rPr>
                <w:rFonts w:asciiTheme="majorHAnsi" w:hAnsiTheme="majorHAnsi" w:cstheme="majorHAnsi"/>
                <w:b/>
                <w:bCs/>
                <w:sz w:val="24"/>
                <w:szCs w:val="24"/>
              </w:rPr>
            </w:pPr>
            <w:r w:rsidRPr="007F7EBF">
              <w:rPr>
                <w:rFonts w:asciiTheme="majorHAnsi" w:hAnsiTheme="majorHAnsi" w:cstheme="majorHAnsi" w:ascii="Times New Roman" w:hAnsi="Times New Roman"/>
                <w:b w:val="0"/>
                <w:bCs/>
                <w:color w:val="000000"/>
                <w:sz w:val="24"/>
                <w:szCs w:val="24"/>
              </w:rPr>
              <w:t>Đoàn kết quốc tế trên cơ sở có lý</w:t>
            </w:r>
          </w:p>
          <w:p w14:paraId="2E78C8C0" w14:textId="77777777" w:rsidR="007F7EBF" w:rsidRPr="007F7EBF" w:rsidRDefault="007F7EBF" w:rsidP="000E35BC">
            <w:pPr>
              <w:spacing w:before="0" w:after="40" w:line="300" w:lineRule="auto"/>
              <w:rPr>
                <w:rFonts w:asciiTheme="majorHAnsi" w:hAnsiTheme="majorHAnsi" w:cstheme="majorHAnsi"/>
                <w:b/>
                <w:bCs/>
                <w:sz w:val="24"/>
                <w:szCs w:val="24"/>
              </w:rPr>
            </w:pPr>
          </w:p>
        </w:tc>
        <w:tc>
          <w:tcPr>
            <w:tcW w:w="4675" w:type="dxa"/>
            <w:tcMar>
              <w:top w:w="60" w:type="dxa"/>
              <w:bottom w:w="60" w:type="dxa"/>
              <w:left w:w="100" w:type="dxa"/>
              <w:right w:w="100" w:type="dxa"/>
            </w:tcMar>
          </w:tcPr>
          <w:p w14:paraId="6ABA2F89" w14:textId="77777777" w:rsidR="007F7EBF" w:rsidRPr="007F7EBF" w:rsidRDefault="007F7EBF" w:rsidP="007F7EBF">
            <w:pPr>
              <w:pStyle w:val="ListParagraph"/>
              <w:numPr>
                <w:ilvl w:val="0"/>
                <w:numId w:val="10"/>
              </w:numPr>
              <w:spacing w:before="0" w:after="40" w:line="300" w:lineRule="auto"/>
              <w:ind w:left="359"/>
              <w:rPr>
                <w:rFonts w:asciiTheme="majorHAnsi" w:hAnsiTheme="majorHAnsi" w:cstheme="majorHAnsi"/>
                <w:b/>
                <w:bCs/>
                <w:sz w:val="24"/>
                <w:szCs w:val="24"/>
              </w:rPr>
            </w:pPr>
            <w:r w:rsidRPr="007F7EBF">
              <w:rPr>
                <w:rFonts w:asciiTheme="majorHAnsi" w:hAnsiTheme="majorHAnsi" w:cstheme="majorHAnsi" w:ascii="Times New Roman" w:hAnsi="Times New Roman"/>
                <w:b w:val="0"/>
                <w:bCs/>
                <w:color w:val="000000"/>
                <w:sz w:val="24"/>
                <w:szCs w:val="24"/>
              </w:rPr>
              <w:t>Đoàn kết quốc tế trên cơ sở có tình</w:t>
            </w:r>
          </w:p>
          <w:p w14:paraId="03BE870B" w14:textId="77777777" w:rsidR="007F7EBF" w:rsidRPr="007F7EBF" w:rsidRDefault="007F7EBF" w:rsidP="000E35BC">
            <w:pPr>
              <w:spacing w:before="0" w:after="40" w:line="300" w:lineRule="auto"/>
              <w:rPr>
                <w:rFonts w:asciiTheme="majorHAnsi" w:hAnsiTheme="majorHAnsi" w:cstheme="majorHAnsi"/>
                <w:b/>
                <w:bCs/>
                <w:sz w:val="24"/>
                <w:szCs w:val="24"/>
              </w:rPr>
            </w:pPr>
          </w:p>
        </w:tc>
      </w:tr>
      <w:tr w:rsidR="007F7EBF" w:rsidRPr="007F7EBF" w14:paraId="599C0D49" w14:textId="77777777" w:rsidTr="000E35BC">
        <w:tc>
          <w:tcPr>
            <w:tcW w:w="4675" w:type="dxa"/>
            <w:tcMar>
              <w:top w:w="60" w:type="dxa"/>
              <w:bottom w:w="60" w:type="dxa"/>
              <w:left w:w="100" w:type="dxa"/>
              <w:right w:w="100" w:type="dxa"/>
            </w:tcMar>
          </w:tcPr>
          <w:p w14:paraId="66830876" w14:textId="77777777" w:rsidR="007F7EBF" w:rsidRPr="007F7EBF" w:rsidRDefault="007F7EBF" w:rsidP="007F7EBF">
            <w:pPr>
              <w:pStyle w:val="ListParagraph"/>
              <w:numPr>
                <w:ilvl w:val="0"/>
                <w:numId w:val="15"/>
              </w:numPr>
              <w:spacing w:before="0" w:after="40" w:line="300" w:lineRule="auto"/>
              <w:ind w:left="452"/>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Phải tuân thủ những nguyên tắc cơ bản của chủ nghĩa Mác - Lênin</w:t>
            </w:r>
          </w:p>
          <w:p w14:paraId="4BE87487" w14:textId="77777777" w:rsidR="007F7EBF" w:rsidRPr="007F7EBF" w:rsidRDefault="007F7EBF" w:rsidP="007F7EBF">
            <w:pPr>
              <w:pStyle w:val="ListParagraph"/>
              <w:numPr>
                <w:ilvl w:val="0"/>
                <w:numId w:val="15"/>
              </w:numPr>
              <w:spacing w:before="0" w:after="40" w:line="300" w:lineRule="auto"/>
              <w:ind w:left="452"/>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Vận dụng sáng tạo chủ nghĩa Mác - Lênin có hiệu quả vào hoạt động thực tế của mỗi nước mỗi Đảng tránh giáo điều</w:t>
            </w:r>
          </w:p>
          <w:p w14:paraId="2FCB3AD5" w14:textId="77777777" w:rsidR="007F7EBF" w:rsidRPr="007F7EBF" w:rsidRDefault="007F7EBF" w:rsidP="000E35BC">
            <w:pPr>
              <w:spacing w:before="0" w:after="40" w:line="300" w:lineRule="auto"/>
              <w:rPr>
                <w:rFonts w:asciiTheme="majorHAnsi" w:hAnsiTheme="majorHAnsi" w:cstheme="majorHAnsi"/>
                <w:sz w:val="24"/>
                <w:szCs w:val="24"/>
              </w:rPr>
            </w:pPr>
          </w:p>
        </w:tc>
        <w:tc>
          <w:tcPr>
            <w:tcW w:w="4675" w:type="dxa"/>
            <w:tcMar>
              <w:top w:w="60" w:type="dxa"/>
              <w:bottom w:w="60" w:type="dxa"/>
              <w:left w:w="100" w:type="dxa"/>
              <w:right w:w="100" w:type="dxa"/>
            </w:tcMar>
          </w:tcPr>
          <w:p w14:paraId="229CC46A" w14:textId="77777777" w:rsidR="007F7EBF" w:rsidRPr="007F7EBF" w:rsidRDefault="007F7EBF" w:rsidP="007F7EBF">
            <w:pPr>
              <w:pStyle w:val="ListParagraph"/>
              <w:numPr>
                <w:ilvl w:val="0"/>
                <w:numId w:val="15"/>
              </w:numPr>
              <w:spacing w:before="0" w:after="40" w:line="300" w:lineRule="auto"/>
              <w:ind w:left="490"/>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Khắc phục tư tưởng sôvanh “nước lớn" "đảng lớn"</w:t>
            </w:r>
          </w:p>
          <w:p w14:paraId="7327D179" w14:textId="77777777" w:rsidR="007F7EBF" w:rsidRPr="007F7EBF" w:rsidRDefault="007F7EBF" w:rsidP="007F7EBF">
            <w:pPr>
              <w:pStyle w:val="ListParagraph"/>
              <w:numPr>
                <w:ilvl w:val="0"/>
                <w:numId w:val="15"/>
              </w:numPr>
              <w:spacing w:before="0" w:after="40" w:line="300" w:lineRule="auto"/>
              <w:ind w:left="490"/>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Sự thông cảm tôn trọng lẫn nhau của những người cùng chung lý tưởng đấu tranh</w:t>
            </w:r>
          </w:p>
        </w:tc>
      </w:tr>
    </w:tbl>
    <w:p w14:paraId="52B68CF3" w14:textId="77777777" w:rsidR="007F7EBF" w:rsidRPr="007F7EBF" w:rsidRDefault="007F7EBF" w:rsidP="007F7EBF">
      <w:pPr>
        <w:rPr>
          <w:rFonts w:asciiTheme="majorHAnsi" w:hAnsiTheme="majorHAnsi" w:cstheme="majorHAnsi"/>
        </w:rPr>
      </w:pPr>
    </w:p>
    <w:p w14:paraId="404A218A" w14:textId="77777777" w:rsidR="007F7EBF" w:rsidRPr="007F7EBF" w:rsidRDefault="007F7EBF" w:rsidP="007F7EBF">
      <w:pPr>
        <w:rPr>
          <w:rFonts w:asciiTheme="majorHAnsi" w:hAnsiTheme="majorHAnsi" w:cstheme="majorHAnsi"/>
        </w:rPr>
      </w:pPr>
    </w:p>
    <w:p w14:paraId="76F58E1C" w14:textId="77777777" w:rsidR="007F7EBF" w:rsidRPr="007F7EBF" w:rsidRDefault="007F7EBF" w:rsidP="007F7EBF">
      <w:pPr>
        <w:spacing w:before="120" w:after="60" w:line="300" w:lineRule="auto"/>
        <w:jc w:val="left"/>
        <w:rPr>
          <w:rFonts w:asciiTheme="majorHAnsi" w:hAnsiTheme="majorHAnsi" w:cstheme="majorHAnsi"/>
          <w:b/>
          <w:bCs/>
        </w:rPr>
      </w:pPr>
      <w:r w:rsidRPr="007F7EBF">
        <w:rPr>
          <w:rFonts w:asciiTheme="majorHAnsi" w:hAnsiTheme="majorHAnsi" w:cstheme="majorHAnsi" w:ascii="Times New Roman" w:hAnsi="Times New Roman"/>
          <w:b/>
          <w:bCs/>
          <w:color w:val="000000"/>
          <w:spacing w:val="3"/>
          <w:sz w:val="26"/>
          <w:shd w:val="clear" w:color="auto" w:fill="FFFFFF"/>
        </w:rPr>
        <w:t xml:space="preserve">Câu 8: </w:t>
      </w:r>
      <w:r w:rsidRPr="007F7EBF">
        <w:rPr>
          <w:rFonts w:asciiTheme="majorHAnsi" w:hAnsiTheme="majorHAnsi" w:cstheme="majorHAnsi" w:ascii="Times New Roman" w:hAnsi="Times New Roman"/>
          <w:b/>
          <w:bCs/>
          <w:color w:val="000000"/>
          <w:sz w:val="26"/>
        </w:rPr>
        <w:t>Kéo thả đáp án về đoàn kết quốc tế theo Tư tưởng Hồ Chí Minh vào các cột tương ứng:</w:t>
      </w:r>
    </w:p>
    <w:p w14:paraId="4559C65A" w14:textId="77777777" w:rsidR="007F7EBF" w:rsidRPr="007F7EBF" w:rsidRDefault="007F7EBF" w:rsidP="007F7EBF">
      <w:pPr>
        <w:rPr>
          <w:rFonts w:asciiTheme="majorHAnsi" w:hAnsiTheme="majorHAnsi" w:cstheme="majorHAnsi"/>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5"/>
        <w:gridCol w:w="4511"/>
      </w:tblGrid>
      <w:tr w:rsidR="007F7EBF" w:rsidRPr="007F7EBF" w14:paraId="6F17E767" w14:textId="77777777" w:rsidTr="000E35BC">
        <w:tc>
          <w:tcPr>
            <w:tcW w:w="4675" w:type="dxa"/>
            <w:tcMar>
              <w:top w:w="60" w:type="dxa"/>
              <w:bottom w:w="60" w:type="dxa"/>
              <w:left w:w="100" w:type="dxa"/>
              <w:right w:w="100" w:type="dxa"/>
            </w:tcMar>
          </w:tcPr>
          <w:p w14:paraId="201B400A" w14:textId="77777777" w:rsidR="007F7EBF" w:rsidRPr="007F7EBF" w:rsidRDefault="007F7EBF" w:rsidP="007F7EBF">
            <w:pPr>
              <w:pStyle w:val="ListParagraph"/>
              <w:numPr>
                <w:ilvl w:val="0"/>
                <w:numId w:val="11"/>
              </w:numPr>
              <w:spacing w:before="0" w:after="40" w:line="300" w:lineRule="auto"/>
              <w:ind w:left="310"/>
              <w:rPr>
                <w:rFonts w:asciiTheme="majorHAnsi" w:hAnsiTheme="majorHAnsi" w:cstheme="majorHAnsi"/>
                <w:b/>
                <w:bCs/>
                <w:sz w:val="24"/>
                <w:szCs w:val="24"/>
              </w:rPr>
            </w:pPr>
            <w:r w:rsidRPr="007F7EBF">
              <w:rPr>
                <w:rFonts w:asciiTheme="majorHAnsi" w:hAnsiTheme="majorHAnsi" w:cstheme="majorHAnsi" w:ascii="Times New Roman" w:hAnsi="Times New Roman"/>
                <w:b w:val="0"/>
                <w:bCs/>
                <w:color w:val="000000"/>
                <w:sz w:val="24"/>
                <w:szCs w:val="24"/>
              </w:rPr>
              <w:t>Các lực lượng đoàn kết quốc tế</w:t>
            </w:r>
          </w:p>
          <w:p w14:paraId="50749533" w14:textId="77777777" w:rsidR="007F7EBF" w:rsidRPr="007F7EBF" w:rsidRDefault="007F7EBF" w:rsidP="000E35BC">
            <w:pPr>
              <w:spacing w:before="0" w:after="40" w:line="300" w:lineRule="auto"/>
              <w:rPr>
                <w:rFonts w:asciiTheme="majorHAnsi" w:hAnsiTheme="majorHAnsi" w:cstheme="majorHAnsi"/>
                <w:b/>
                <w:bCs/>
                <w:sz w:val="24"/>
                <w:szCs w:val="24"/>
              </w:rPr>
            </w:pPr>
          </w:p>
        </w:tc>
        <w:tc>
          <w:tcPr>
            <w:tcW w:w="4675" w:type="dxa"/>
            <w:tcMar>
              <w:top w:w="60" w:type="dxa"/>
              <w:bottom w:w="60" w:type="dxa"/>
              <w:left w:w="100" w:type="dxa"/>
              <w:right w:w="100" w:type="dxa"/>
            </w:tcMar>
          </w:tcPr>
          <w:p w14:paraId="238CB001" w14:textId="77777777" w:rsidR="007F7EBF" w:rsidRPr="007F7EBF" w:rsidRDefault="007F7EBF" w:rsidP="007F7EBF">
            <w:pPr>
              <w:pStyle w:val="ListParagraph"/>
              <w:numPr>
                <w:ilvl w:val="0"/>
                <w:numId w:val="11"/>
              </w:numPr>
              <w:spacing w:before="0" w:after="40" w:line="300" w:lineRule="auto"/>
              <w:ind w:left="489"/>
              <w:rPr>
                <w:rFonts w:asciiTheme="majorHAnsi" w:hAnsiTheme="majorHAnsi" w:cstheme="majorHAnsi"/>
                <w:b/>
                <w:bCs/>
                <w:sz w:val="24"/>
                <w:szCs w:val="24"/>
              </w:rPr>
            </w:pPr>
            <w:r w:rsidRPr="007F7EBF">
              <w:rPr>
                <w:rFonts w:asciiTheme="majorHAnsi" w:hAnsiTheme="majorHAnsi" w:cstheme="majorHAnsi" w:ascii="Times New Roman" w:hAnsi="Times New Roman"/>
                <w:b w:val="0"/>
                <w:bCs/>
                <w:color w:val="000000"/>
                <w:sz w:val="24"/>
                <w:szCs w:val="24"/>
              </w:rPr>
              <w:t>Nguyên tắc đoàn kết quốc tế</w:t>
            </w:r>
          </w:p>
          <w:p w14:paraId="6748CE1C" w14:textId="77777777" w:rsidR="007F7EBF" w:rsidRPr="007F7EBF" w:rsidRDefault="007F7EBF" w:rsidP="000E35BC">
            <w:pPr>
              <w:spacing w:before="0" w:after="40" w:line="300" w:lineRule="auto"/>
              <w:rPr>
                <w:rFonts w:asciiTheme="majorHAnsi" w:hAnsiTheme="majorHAnsi" w:cstheme="majorHAnsi"/>
                <w:b/>
                <w:bCs/>
                <w:sz w:val="24"/>
                <w:szCs w:val="24"/>
              </w:rPr>
            </w:pPr>
          </w:p>
        </w:tc>
      </w:tr>
      <w:tr w:rsidR="007F7EBF" w:rsidRPr="007F7EBF" w14:paraId="25F9D859" w14:textId="77777777" w:rsidTr="000E35BC">
        <w:tc>
          <w:tcPr>
            <w:tcW w:w="4675" w:type="dxa"/>
            <w:tcMar>
              <w:top w:w="60" w:type="dxa"/>
              <w:bottom w:w="60" w:type="dxa"/>
              <w:left w:w="100" w:type="dxa"/>
              <w:right w:w="100" w:type="dxa"/>
            </w:tcMar>
          </w:tcPr>
          <w:p w14:paraId="03155574" w14:textId="77777777" w:rsidR="007F7EBF" w:rsidRPr="007F7EBF" w:rsidRDefault="007F7EBF" w:rsidP="007F7EBF">
            <w:pPr>
              <w:pStyle w:val="ListParagraph"/>
              <w:numPr>
                <w:ilvl w:val="0"/>
                <w:numId w:val="12"/>
              </w:numPr>
              <w:spacing w:before="0" w:after="40" w:line="300" w:lineRule="auto"/>
              <w:ind w:left="594"/>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Phong trào đấu tranh giải phóng dân tộc</w:t>
            </w:r>
          </w:p>
          <w:p w14:paraId="647C0081" w14:textId="77777777" w:rsidR="007F7EBF" w:rsidRPr="007F7EBF" w:rsidRDefault="007F7EBF" w:rsidP="007F7EBF">
            <w:pPr>
              <w:pStyle w:val="ListParagraph"/>
              <w:numPr>
                <w:ilvl w:val="0"/>
                <w:numId w:val="12"/>
              </w:numPr>
              <w:spacing w:before="0" w:after="40" w:line="300" w:lineRule="auto"/>
              <w:ind w:left="594"/>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Phong trào hòa bình dân chủ thế giới</w:t>
            </w:r>
          </w:p>
          <w:p w14:paraId="042C4C01" w14:textId="77777777" w:rsidR="007F7EBF" w:rsidRPr="007F7EBF" w:rsidRDefault="007F7EBF" w:rsidP="007F7EBF">
            <w:pPr>
              <w:pStyle w:val="ListParagraph"/>
              <w:numPr>
                <w:ilvl w:val="0"/>
                <w:numId w:val="12"/>
              </w:numPr>
              <w:spacing w:before="0" w:after="40" w:line="300" w:lineRule="auto"/>
              <w:ind w:left="594"/>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Phong trào cộng sản và công nhân quốc tế</w:t>
            </w:r>
          </w:p>
          <w:p w14:paraId="326C8580" w14:textId="77777777" w:rsidR="007F7EBF" w:rsidRPr="007F7EBF" w:rsidRDefault="007F7EBF" w:rsidP="000E35BC">
            <w:pPr>
              <w:spacing w:before="0" w:after="40" w:line="300" w:lineRule="auto"/>
              <w:rPr>
                <w:rFonts w:asciiTheme="majorHAnsi" w:hAnsiTheme="majorHAnsi" w:cstheme="majorHAnsi"/>
                <w:sz w:val="24"/>
                <w:szCs w:val="24"/>
              </w:rPr>
            </w:pPr>
          </w:p>
        </w:tc>
        <w:tc>
          <w:tcPr>
            <w:tcW w:w="4675" w:type="dxa"/>
            <w:tcMar>
              <w:top w:w="60" w:type="dxa"/>
              <w:bottom w:w="60" w:type="dxa"/>
              <w:left w:w="100" w:type="dxa"/>
              <w:right w:w="100" w:type="dxa"/>
            </w:tcMar>
          </w:tcPr>
          <w:p w14:paraId="084A4FC0" w14:textId="77777777" w:rsidR="007F7EBF" w:rsidRPr="007F7EBF" w:rsidRDefault="007F7EBF" w:rsidP="007F7EBF">
            <w:pPr>
              <w:pStyle w:val="ListParagraph"/>
              <w:numPr>
                <w:ilvl w:val="0"/>
                <w:numId w:val="13"/>
              </w:numPr>
              <w:spacing w:before="0" w:after="40" w:line="300" w:lineRule="auto"/>
              <w:ind w:left="478"/>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Đoàn kết trên cơ sở thống nhất mục tiêu và lợi ích có lý có tình</w:t>
            </w:r>
          </w:p>
          <w:p w14:paraId="25E240D5" w14:textId="77777777" w:rsidR="007F7EBF" w:rsidRPr="007F7EBF" w:rsidRDefault="007F7EBF" w:rsidP="007F7EBF">
            <w:pPr>
              <w:pStyle w:val="ListParagraph"/>
              <w:numPr>
                <w:ilvl w:val="0"/>
                <w:numId w:val="13"/>
              </w:numPr>
              <w:spacing w:before="0" w:after="40" w:line="300" w:lineRule="auto"/>
              <w:ind w:left="478"/>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Đoàn kết trên cơ sở độc lập tự chủ</w:t>
            </w:r>
          </w:p>
          <w:p w14:paraId="73DDFB2D" w14:textId="77777777" w:rsidR="007F7EBF" w:rsidRPr="007F7EBF" w:rsidRDefault="007F7EBF" w:rsidP="000E35BC">
            <w:pPr>
              <w:spacing w:before="0" w:after="40" w:line="300" w:lineRule="auto"/>
              <w:rPr>
                <w:rFonts w:asciiTheme="majorHAnsi" w:hAnsiTheme="majorHAnsi" w:cstheme="majorHAnsi"/>
                <w:sz w:val="24"/>
                <w:szCs w:val="24"/>
              </w:rPr>
            </w:pPr>
          </w:p>
        </w:tc>
      </w:tr>
    </w:tbl>
    <w:p w14:paraId="7CED907E" w14:textId="77777777" w:rsidR="007F7EBF" w:rsidRPr="007F7EBF" w:rsidRDefault="007F7EBF" w:rsidP="007F7EBF">
      <w:pPr>
        <w:rPr>
          <w:rFonts w:asciiTheme="majorHAnsi" w:hAnsiTheme="majorHAnsi" w:cstheme="majorHAnsi"/>
        </w:rPr>
      </w:pPr>
    </w:p>
    <w:p w14:paraId="40CD1A86" w14:textId="77777777" w:rsidR="007F7EBF" w:rsidRPr="007F7EBF" w:rsidRDefault="007F7EBF" w:rsidP="007F7EBF">
      <w:pPr>
        <w:rPr>
          <w:rFonts w:asciiTheme="majorHAnsi" w:hAnsiTheme="majorHAnsi" w:cstheme="majorHAnsi"/>
        </w:rPr>
      </w:pPr>
    </w:p>
    <w:p w14:paraId="177F5E20" w14:textId="77777777" w:rsidR="007F7EBF" w:rsidRPr="007F7EBF" w:rsidRDefault="007F7EBF" w:rsidP="007F7EBF">
      <w:pPr>
        <w:spacing w:before="120" w:after="60" w:line="300" w:lineRule="auto"/>
        <w:jc w:val="left"/>
        <w:rPr>
          <w:rFonts w:asciiTheme="majorHAnsi" w:hAnsiTheme="majorHAnsi" w:cstheme="majorHAnsi"/>
          <w:b/>
          <w:bCs/>
        </w:rPr>
      </w:pPr>
      <w:r w:rsidRPr="007F7EBF">
        <w:rPr>
          <w:rFonts w:asciiTheme="majorHAnsi" w:hAnsiTheme="majorHAnsi" w:cstheme="majorHAnsi" w:ascii="Times New Roman" w:hAnsi="Times New Roman"/>
          <w:b/>
          <w:bCs/>
          <w:color w:val="000000"/>
          <w:sz w:val="26"/>
        </w:rPr>
        <w:t xml:space="preserve">Câu 9: Theo Hồ Chí Minh, nguyên tắc để Việt Nam đoàn kết với các nước trên thế giới là: </w:t>
      </w:r>
    </w:p>
    <w:p w14:paraId="0C4AA421" w14:textId="77777777" w:rsidR="007F7EBF" w:rsidRPr="007F7EBF" w:rsidRDefault="007F7EBF" w:rsidP="007F7EBF">
      <w:pPr>
        <w:rPr>
          <w:rFonts w:asciiTheme="majorHAnsi" w:hAnsiTheme="majorHAnsi" w:cstheme="majorHAnsi"/>
          <w:b/>
          <w:bCs/>
        </w:rPr>
      </w:pPr>
      <w:r w:rsidRPr="007F7EBF">
        <w:rPr>
          <w:rFonts w:asciiTheme="majorHAnsi" w:hAnsiTheme="majorHAnsi" w:cstheme="majorHAnsi"/>
          <w:b/>
          <w:bCs/>
        </w:rPr>
        <w:t>Chọn 2 đáp án đúng</w:t>
      </w:r>
    </w:p>
    <w:p w14:paraId="268749CD" w14:textId="77777777" w:rsidR="007F7EBF" w:rsidRPr="007F7EBF" w:rsidRDefault="007F7EBF" w:rsidP="007F7EBF">
      <w:pPr>
        <w:rPr>
          <w:rFonts w:asciiTheme="majorHAnsi" w:hAnsiTheme="majorHAnsi" w:cstheme="majorHAnsi"/>
          <w:b/>
          <w:bCs/>
        </w:rPr>
      </w:pPr>
      <w:r w:rsidRPr="007F7EBF">
        <w:rPr>
          <w:rFonts w:asciiTheme="majorHAnsi" w:hAnsiTheme="majorHAnsi" w:cstheme="majorHAnsi"/>
          <w:b/>
          <w:bCs/>
        </w:rPr>
        <w:lastRenderedPageBreak/>
        <w:t>Sinh viên chọn 2 phương án đúng nhất.</w:t>
      </w:r>
    </w:p>
    <w:p w14:paraId="2F26FFB6" w14:textId="77777777" w:rsidR="007F7EBF" w:rsidRPr="007F7EBF" w:rsidRDefault="007F7EBF" w:rsidP="007F7EBF">
      <w:pPr>
        <w:rPr>
          <w:rFonts w:asciiTheme="majorHAnsi" w:hAnsiTheme="majorHAnsi" w:cstheme="majorHAnsi"/>
          <w:b/>
          <w:bCs/>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rsidR="007F7EBF" w:rsidRPr="007F7EBF" w14:paraId="3430804B" w14:textId="77777777" w:rsidTr="000E35BC">
        <w:tc>
          <w:tcPr>
            <w:tcW w:w="4675" w:type="dxa"/>
            <w:tcMar>
              <w:top w:w="60" w:type="dxa"/>
              <w:bottom w:w="60" w:type="dxa"/>
              <w:left w:w="100" w:type="dxa"/>
              <w:right w:w="100" w:type="dxa"/>
            </w:tcMar>
          </w:tcPr>
          <w:p w14:paraId="062CB27A" w14:textId="77777777" w:rsidR="007F7EBF" w:rsidRPr="007F7EBF" w:rsidRDefault="007F7EBF" w:rsidP="000E35BC">
            <w:pPr>
              <w:pStyle w:val="ListParagraph"/>
              <w:numPr>
                <w:ilvl w:val="0"/>
                <w:numId w:val="2"/>
              </w:numPr>
              <w:spacing w:after="40" w:line="300" w:lineRule="auto" w:before="0"/>
              <w:rPr>
                <w:rFonts w:asciiTheme="majorHAnsi" w:hAnsiTheme="majorHAnsi" w:cstheme="majorHAnsi"/>
                <w:sz w:val="24"/>
                <w:szCs w:val="24"/>
                <w:highlight w:val="yellow"/>
              </w:rPr>
            </w:pPr>
            <w:r w:rsidRPr="007F7EBF">
              <w:rPr>
                <w:rFonts w:asciiTheme="majorHAnsi" w:hAnsiTheme="majorHAnsi" w:cstheme="majorHAnsi" w:ascii="Times New Roman" w:hAnsi="Times New Roman"/>
                <w:b w:val="0"/>
                <w:color w:val="000000"/>
                <w:sz w:val="24"/>
                <w:szCs w:val="24"/>
                <w:highlight w:val="yellow"/>
              </w:rPr>
              <w:t>Đoàn kết trên cơ sở thống nhất lợi ích và mục tiêu có lý, có tình</w:t>
            </w:r>
          </w:p>
        </w:tc>
        <w:tc>
          <w:tcPr>
            <w:tcW w:w="4675" w:type="dxa"/>
            <w:tcMar>
              <w:top w:w="60" w:type="dxa"/>
              <w:bottom w:w="60" w:type="dxa"/>
              <w:left w:w="100" w:type="dxa"/>
              <w:right w:w="100" w:type="dxa"/>
            </w:tcMar>
          </w:tcPr>
          <w:p w14:paraId="7BC79F20" w14:textId="77777777" w:rsidR="007F7EBF" w:rsidRPr="007F7EBF" w:rsidRDefault="007F7EBF" w:rsidP="000E35BC">
            <w:pPr>
              <w:pStyle w:val="ListParagraph"/>
              <w:numPr>
                <w:ilvl w:val="0"/>
                <w:numId w:val="2"/>
              </w:numPr>
              <w:spacing w:after="40" w:line="300" w:lineRule="auto" w:before="0"/>
              <w:rPr>
                <w:rFonts w:asciiTheme="majorHAnsi" w:hAnsiTheme="majorHAnsi" w:cstheme="majorHAnsi"/>
                <w:sz w:val="24"/>
                <w:szCs w:val="24"/>
                <w:highlight w:val="yellow"/>
              </w:rPr>
            </w:pPr>
            <w:r w:rsidRPr="007F7EBF">
              <w:rPr>
                <w:rFonts w:asciiTheme="majorHAnsi" w:hAnsiTheme="majorHAnsi" w:cstheme="majorHAnsi" w:ascii="Times New Roman" w:hAnsi="Times New Roman"/>
                <w:b w:val="0"/>
                <w:color w:val="000000"/>
                <w:sz w:val="24"/>
                <w:szCs w:val="24"/>
                <w:highlight w:val="yellow"/>
              </w:rPr>
              <w:t>Đoàn kết trên cơ sở độc lập, tự chủ</w:t>
            </w:r>
          </w:p>
        </w:tc>
      </w:tr>
      <w:tr w:rsidR="007F7EBF" w:rsidRPr="007F7EBF" w14:paraId="61E3484B" w14:textId="77777777" w:rsidTr="000E35BC">
        <w:tc>
          <w:tcPr>
            <w:tcW w:w="4675" w:type="dxa"/>
            <w:tcMar>
              <w:top w:w="60" w:type="dxa"/>
              <w:bottom w:w="60" w:type="dxa"/>
              <w:left w:w="100" w:type="dxa"/>
              <w:right w:w="100" w:type="dxa"/>
            </w:tcMar>
          </w:tcPr>
          <w:p w14:paraId="43B685DA" w14:textId="77777777" w:rsidR="007F7EBF" w:rsidRPr="007F7EBF" w:rsidRDefault="007F7EBF" w:rsidP="000E35BC">
            <w:pPr>
              <w:pStyle w:val="ListParagraph"/>
              <w:numPr>
                <w:ilvl w:val="0"/>
                <w:numId w:val="2"/>
              </w:numPr>
              <w:spacing w:after="40" w:line="300" w:lineRule="auto" w:before="0"/>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Chỉ đoàn kết với các nước trong phe xã hội chủ nghĩa</w:t>
            </w:r>
          </w:p>
        </w:tc>
        <w:tc>
          <w:tcPr>
            <w:tcW w:w="4675" w:type="dxa"/>
            <w:tcMar>
              <w:top w:w="60" w:type="dxa"/>
              <w:bottom w:w="60" w:type="dxa"/>
              <w:left w:w="100" w:type="dxa"/>
              <w:right w:w="100" w:type="dxa"/>
            </w:tcMar>
          </w:tcPr>
          <w:p w14:paraId="4C39D669" w14:textId="77777777" w:rsidR="007F7EBF" w:rsidRPr="007F7EBF" w:rsidRDefault="007F7EBF" w:rsidP="000E35BC">
            <w:pPr>
              <w:pStyle w:val="ListParagraph"/>
              <w:numPr>
                <w:ilvl w:val="0"/>
                <w:numId w:val="2"/>
              </w:numPr>
              <w:spacing w:after="40" w:line="300" w:lineRule="auto" w:before="0"/>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Đoàn kết trên để tranh thủ viện trợ vũ khí và tài chính</w:t>
            </w:r>
          </w:p>
        </w:tc>
      </w:tr>
    </w:tbl>
    <w:p w14:paraId="67595064" w14:textId="77777777" w:rsidR="007F7EBF" w:rsidRPr="007F7EBF" w:rsidRDefault="007F7EBF" w:rsidP="007F7EBF">
      <w:pPr>
        <w:rPr>
          <w:rFonts w:asciiTheme="majorHAnsi" w:hAnsiTheme="majorHAnsi" w:cstheme="majorHAnsi"/>
        </w:rPr>
      </w:pPr>
    </w:p>
    <w:p w14:paraId="686E02CA" w14:textId="77777777" w:rsidR="007F7EBF" w:rsidRPr="007F7EBF" w:rsidRDefault="007F7EBF" w:rsidP="007F7EBF">
      <w:pPr>
        <w:rPr>
          <w:rFonts w:asciiTheme="majorHAnsi" w:hAnsiTheme="majorHAnsi" w:cstheme="majorHAnsi"/>
        </w:rPr>
      </w:pPr>
    </w:p>
    <w:p w14:paraId="5F6DDFE4" w14:textId="77777777" w:rsidR="007F7EBF" w:rsidRPr="007F7EBF" w:rsidRDefault="007F7EBF" w:rsidP="007F7EBF">
      <w:pPr>
        <w:spacing w:before="120" w:after="60" w:line="300" w:lineRule="auto"/>
        <w:jc w:val="left"/>
        <w:rPr>
          <w:rFonts w:asciiTheme="majorHAnsi" w:hAnsiTheme="majorHAnsi" w:cstheme="majorHAnsi"/>
          <w:b/>
          <w:bCs/>
        </w:rPr>
      </w:pPr>
      <w:r w:rsidRPr="007F7EBF">
        <w:rPr>
          <w:rFonts w:asciiTheme="majorHAnsi" w:hAnsiTheme="majorHAnsi" w:cstheme="majorHAnsi" w:ascii="Times New Roman" w:hAnsi="Times New Roman"/>
          <w:b/>
          <w:bCs/>
          <w:color w:val="000000"/>
          <w:spacing w:val="3"/>
          <w:sz w:val="26"/>
          <w:shd w:val="clear" w:color="auto" w:fill="FFFFFF"/>
        </w:rPr>
        <w:t xml:space="preserve">Câu 10: </w:t>
      </w:r>
      <w:r w:rsidRPr="007F7EBF">
        <w:rPr>
          <w:rFonts w:asciiTheme="majorHAnsi" w:hAnsiTheme="majorHAnsi" w:cstheme="majorHAnsi" w:ascii="Times New Roman" w:hAnsi="Times New Roman"/>
          <w:b/>
          <w:bCs/>
          <w:color w:val="000000"/>
          <w:sz w:val="26"/>
        </w:rPr>
        <w:t>Kéo thả đáp án đúng vào chố trống để hoàn thành nhận định sau của chủ tịch Hồ Chí Minh:</w:t>
      </w:r>
    </w:p>
    <w:p w14:paraId="153305DF" w14:textId="77777777" w:rsidR="007F7EBF" w:rsidRPr="007F7EBF" w:rsidRDefault="007F7EBF" w:rsidP="007F7EBF">
      <w:pPr>
        <w:pStyle w:val="ListParagraph"/>
        <w:numPr>
          <w:ilvl w:val="0"/>
          <w:numId w:val="18"/>
        </w:numPr>
        <w:spacing w:after="0" w:line="240" w:lineRule="auto"/>
        <w:rPr>
          <w:rFonts w:asciiTheme="majorHAnsi" w:hAnsiTheme="majorHAnsi" w:cstheme="majorHAnsi"/>
        </w:rPr>
      </w:pPr>
      <w:r w:rsidRPr="007F7EBF">
        <w:rPr>
          <w:rFonts w:asciiTheme="majorHAnsi" w:hAnsiTheme="majorHAnsi" w:cstheme="majorHAnsi"/>
        </w:rPr>
        <w:t>Giai cấp</w:t>
      </w:r>
    </w:p>
    <w:p w14:paraId="6174FFE5" w14:textId="77777777" w:rsidR="007F7EBF" w:rsidRPr="007F7EBF" w:rsidRDefault="007F7EBF" w:rsidP="007F7EBF">
      <w:pPr>
        <w:pStyle w:val="ListParagraph"/>
        <w:numPr>
          <w:ilvl w:val="0"/>
          <w:numId w:val="18"/>
        </w:numPr>
        <w:spacing w:after="0" w:line="240" w:lineRule="auto"/>
        <w:rPr>
          <w:rFonts w:asciiTheme="majorHAnsi" w:hAnsiTheme="majorHAnsi" w:cstheme="majorHAnsi"/>
        </w:rPr>
      </w:pPr>
      <w:r w:rsidRPr="007F7EBF">
        <w:rPr>
          <w:rFonts w:asciiTheme="majorHAnsi" w:hAnsiTheme="majorHAnsi" w:cstheme="majorHAnsi"/>
        </w:rPr>
        <w:t>Tầng lớp lao động</w:t>
      </w:r>
    </w:p>
    <w:p w14:paraId="6089E3C2" w14:textId="77777777" w:rsidR="007F7EBF" w:rsidRPr="007F7EBF" w:rsidRDefault="007F7EBF" w:rsidP="007F7EBF">
      <w:pPr>
        <w:pStyle w:val="ListParagraph"/>
        <w:numPr>
          <w:ilvl w:val="0"/>
          <w:numId w:val="18"/>
        </w:numPr>
        <w:spacing w:after="0" w:line="240" w:lineRule="auto"/>
        <w:rPr>
          <w:rFonts w:asciiTheme="majorHAnsi" w:hAnsiTheme="majorHAnsi" w:cstheme="majorHAnsi"/>
        </w:rPr>
      </w:pPr>
      <w:r w:rsidRPr="007F7EBF">
        <w:rPr>
          <w:rFonts w:asciiTheme="majorHAnsi" w:hAnsiTheme="majorHAnsi" w:cstheme="majorHAnsi"/>
        </w:rPr>
        <w:t>Tầng lớp trí thức</w:t>
      </w:r>
    </w:p>
    <w:p w14:paraId="24F37513" w14:textId="77777777" w:rsidR="007F7EBF" w:rsidRPr="007F7EBF" w:rsidRDefault="007F7EBF" w:rsidP="007F7EBF">
      <w:pPr>
        <w:pStyle w:val="ListParagraph"/>
        <w:numPr>
          <w:ilvl w:val="0"/>
          <w:numId w:val="18"/>
        </w:numPr>
        <w:spacing w:after="0" w:line="240" w:lineRule="auto"/>
        <w:rPr>
          <w:rFonts w:asciiTheme="majorHAnsi" w:hAnsiTheme="majorHAnsi" w:cstheme="majorHAnsi"/>
        </w:rPr>
      </w:pPr>
      <w:r w:rsidRPr="007F7EBF">
        <w:rPr>
          <w:rFonts w:asciiTheme="majorHAnsi" w:hAnsiTheme="majorHAnsi" w:cstheme="majorHAnsi"/>
          <w:highlight w:val="yellow"/>
        </w:rPr>
        <w:t>Tầng lớp nhân dân lao động</w:t>
      </w:r>
    </w:p>
    <w:p w14:paraId="2ADF2D73" w14:textId="77777777" w:rsidR="007F7EBF" w:rsidRPr="007F7EBF" w:rsidRDefault="007F7EBF" w:rsidP="007F7EBF">
      <w:pPr>
        <w:rPr>
          <w:rFonts w:asciiTheme="majorHAnsi" w:hAnsiTheme="majorHAnsi" w:cstheme="majorHAnsi"/>
        </w:rPr>
      </w:pPr>
      <w:r w:rsidRPr="007F7EBF">
        <w:rPr>
          <w:rFonts w:asciiTheme="majorHAnsi" w:hAnsiTheme="majorHAnsi" w:cstheme="majorHAnsi"/>
        </w:rPr>
        <w:t xml:space="preserve">"Đại đoàn kết tức là trước hết phải đoàn kết đại đa số nhân dân, mà đại đa số nhân dân là công nhân, nông dân và các ... khác. Đó là nền gốc của đại đoàn kết. Nó cũng như cái nền của nhà, gốc của cây". </w:t>
      </w:r>
    </w:p>
    <w:p w14:paraId="4EDF5C8F" w14:textId="77777777" w:rsidR="007F7EBF" w:rsidRPr="007F7EBF" w:rsidRDefault="007F7EBF" w:rsidP="007F7EBF">
      <w:pPr>
        <w:rPr>
          <w:rFonts w:asciiTheme="majorHAnsi" w:hAnsiTheme="majorHAnsi" w:cstheme="majorHAnsi"/>
        </w:rPr>
      </w:pPr>
    </w:p>
    <w:p w14:paraId="69EEB43C" w14:textId="77777777" w:rsidR="007F7EBF" w:rsidRPr="007F7EBF" w:rsidRDefault="007F7EBF" w:rsidP="007F7EBF">
      <w:pPr>
        <w:spacing w:before="120" w:after="60" w:line="300" w:lineRule="auto"/>
        <w:jc w:val="left"/>
        <w:rPr>
          <w:rFonts w:asciiTheme="majorHAnsi" w:hAnsiTheme="majorHAnsi" w:cstheme="majorHAnsi"/>
          <w:b/>
          <w:bCs/>
        </w:rPr>
      </w:pPr>
      <w:r w:rsidRPr="007F7EBF">
        <w:rPr>
          <w:rFonts w:asciiTheme="majorHAnsi" w:hAnsiTheme="majorHAnsi" w:cstheme="majorHAnsi" w:ascii="Times New Roman" w:hAnsi="Times New Roman"/>
          <w:b/>
          <w:bCs/>
          <w:color w:val="000000"/>
          <w:sz w:val="26"/>
        </w:rPr>
        <w:t>Câu 11:</w:t>
      </w:r>
    </w:p>
    <w:p w14:paraId="05855D48" w14:textId="77777777" w:rsidR="007F7EBF" w:rsidRPr="007F7EBF" w:rsidRDefault="007F7EBF" w:rsidP="007F7EBF">
      <w:pPr>
        <w:rPr>
          <w:rFonts w:asciiTheme="majorHAnsi" w:hAnsiTheme="majorHAnsi" w:cstheme="majorHAnsi"/>
          <w:b/>
          <w:bCs/>
        </w:rPr>
      </w:pPr>
      <w:r w:rsidRPr="007F7EBF">
        <w:rPr>
          <w:rFonts w:asciiTheme="majorHAnsi" w:hAnsiTheme="majorHAnsi" w:cstheme="majorHAnsi"/>
          <w:b/>
          <w:bCs/>
        </w:rPr>
        <w:t>Kéo thả đáp án vào cột tương ứng về đại đoàn kết dân tộc:</w:t>
      </w:r>
    </w:p>
    <w:p w14:paraId="685853D1" w14:textId="77777777" w:rsidR="007F7EBF" w:rsidRPr="007F7EBF" w:rsidRDefault="007F7EBF" w:rsidP="007F7EBF">
      <w:pPr>
        <w:rPr>
          <w:rFonts w:asciiTheme="majorHAnsi" w:hAnsiTheme="majorHAnsi" w:cstheme="majorHAnsi"/>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F7EBF" w:rsidRPr="007F7EBF" w14:paraId="355E5097" w14:textId="77777777" w:rsidTr="000E35BC">
        <w:tc>
          <w:tcPr>
            <w:tcW w:w="4675" w:type="dxa"/>
            <w:tcMar>
              <w:top w:w="60" w:type="dxa"/>
              <w:bottom w:w="60" w:type="dxa"/>
              <w:left w:w="100" w:type="dxa"/>
              <w:right w:w="100" w:type="dxa"/>
            </w:tcMar>
          </w:tcPr>
          <w:p w14:paraId="1F946FC4" w14:textId="77777777" w:rsidR="007F7EBF" w:rsidRPr="007F7EBF" w:rsidRDefault="007F7EBF" w:rsidP="007F7EBF">
            <w:pPr>
              <w:pStyle w:val="ListParagraph"/>
              <w:numPr>
                <w:ilvl w:val="1"/>
                <w:numId w:val="2"/>
              </w:numPr>
              <w:spacing w:before="0" w:after="40" w:line="300" w:lineRule="auto"/>
              <w:ind w:left="451"/>
              <w:rPr>
                <w:rFonts w:asciiTheme="majorHAnsi" w:hAnsiTheme="majorHAnsi" w:cstheme="majorHAnsi"/>
                <w:b/>
                <w:bCs/>
                <w:sz w:val="24"/>
                <w:szCs w:val="24"/>
              </w:rPr>
            </w:pPr>
            <w:r w:rsidRPr="007F7EBF">
              <w:rPr>
                <w:rFonts w:asciiTheme="majorHAnsi" w:hAnsiTheme="majorHAnsi" w:cstheme="majorHAnsi" w:ascii="Times New Roman" w:hAnsi="Times New Roman"/>
                <w:b w:val="0"/>
                <w:bCs/>
                <w:color w:val="000000"/>
                <w:sz w:val="24"/>
                <w:szCs w:val="24"/>
              </w:rPr>
              <w:t>Điều kiện của khối đại đoàn kết dân tộc</w:t>
            </w:r>
          </w:p>
          <w:p w14:paraId="1C9068D4" w14:textId="77777777" w:rsidR="007F7EBF" w:rsidRPr="007F7EBF" w:rsidRDefault="007F7EBF" w:rsidP="000E35BC">
            <w:pPr>
              <w:spacing w:before="0" w:after="40" w:line="300" w:lineRule="auto"/>
              <w:rPr>
                <w:rFonts w:asciiTheme="majorHAnsi" w:hAnsiTheme="majorHAnsi" w:cstheme="majorHAnsi"/>
                <w:b/>
                <w:bCs/>
                <w:sz w:val="24"/>
                <w:szCs w:val="24"/>
              </w:rPr>
            </w:pPr>
          </w:p>
        </w:tc>
        <w:tc>
          <w:tcPr>
            <w:tcW w:w="4675" w:type="dxa"/>
            <w:tcMar>
              <w:top w:w="60" w:type="dxa"/>
              <w:bottom w:w="60" w:type="dxa"/>
              <w:left w:w="100" w:type="dxa"/>
              <w:right w:w="100" w:type="dxa"/>
            </w:tcMar>
          </w:tcPr>
          <w:p w14:paraId="6B125073" w14:textId="77777777" w:rsidR="007F7EBF" w:rsidRPr="007F7EBF" w:rsidRDefault="007F7EBF" w:rsidP="007F7EBF">
            <w:pPr>
              <w:pStyle w:val="ListParagraph"/>
              <w:numPr>
                <w:ilvl w:val="1"/>
                <w:numId w:val="2"/>
              </w:numPr>
              <w:spacing w:before="0" w:after="40" w:line="300" w:lineRule="auto"/>
              <w:ind w:left="390"/>
              <w:rPr>
                <w:rFonts w:asciiTheme="majorHAnsi" w:hAnsiTheme="majorHAnsi" w:cstheme="majorHAnsi"/>
                <w:b/>
                <w:bCs/>
                <w:sz w:val="24"/>
                <w:szCs w:val="24"/>
              </w:rPr>
            </w:pPr>
            <w:r w:rsidRPr="007F7EBF">
              <w:rPr>
                <w:rFonts w:asciiTheme="majorHAnsi" w:hAnsiTheme="majorHAnsi" w:cstheme="majorHAnsi" w:ascii="Times New Roman" w:hAnsi="Times New Roman"/>
                <w:b w:val="0"/>
                <w:bCs/>
                <w:color w:val="000000"/>
                <w:sz w:val="24"/>
                <w:szCs w:val="24"/>
              </w:rPr>
              <w:t>Vai trò của khối đại đoàn kết dân tộc</w:t>
            </w:r>
          </w:p>
          <w:p w14:paraId="38A537E6" w14:textId="77777777" w:rsidR="007F7EBF" w:rsidRPr="007F7EBF" w:rsidRDefault="007F7EBF" w:rsidP="000E35BC">
            <w:pPr>
              <w:spacing w:before="0" w:after="40" w:line="300" w:lineRule="auto"/>
              <w:rPr>
                <w:rFonts w:asciiTheme="majorHAnsi" w:hAnsiTheme="majorHAnsi" w:cstheme="majorHAnsi"/>
                <w:b/>
                <w:bCs/>
                <w:sz w:val="24"/>
                <w:szCs w:val="24"/>
              </w:rPr>
            </w:pPr>
          </w:p>
        </w:tc>
      </w:tr>
      <w:tr w:rsidR="007F7EBF" w:rsidRPr="007F7EBF" w14:paraId="176101DA" w14:textId="77777777" w:rsidTr="000E35BC">
        <w:tc>
          <w:tcPr>
            <w:tcW w:w="4675" w:type="dxa"/>
            <w:tcMar>
              <w:top w:w="60" w:type="dxa"/>
              <w:bottom w:w="60" w:type="dxa"/>
              <w:left w:w="100" w:type="dxa"/>
              <w:right w:w="100" w:type="dxa"/>
            </w:tcMar>
          </w:tcPr>
          <w:p w14:paraId="7E46891E" w14:textId="77777777" w:rsidR="007F7EBF" w:rsidRPr="007F7EBF" w:rsidRDefault="007F7EBF" w:rsidP="007F7EBF">
            <w:pPr>
              <w:pStyle w:val="ListParagraph"/>
              <w:numPr>
                <w:ilvl w:val="0"/>
                <w:numId w:val="16"/>
              </w:numPr>
              <w:spacing w:before="0" w:after="40" w:line="300" w:lineRule="auto"/>
              <w:ind w:left="311"/>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Phải có lòng khoan dung độ lượng với con người</w:t>
            </w:r>
          </w:p>
          <w:p w14:paraId="7307430D" w14:textId="77777777" w:rsidR="007F7EBF" w:rsidRPr="007F7EBF" w:rsidRDefault="007F7EBF" w:rsidP="007F7EBF">
            <w:pPr>
              <w:pStyle w:val="ListParagraph"/>
              <w:numPr>
                <w:ilvl w:val="0"/>
                <w:numId w:val="16"/>
              </w:numPr>
              <w:spacing w:before="0" w:after="40" w:line="300" w:lineRule="auto"/>
              <w:ind w:left="311"/>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Phải kế thừa truyền thống yêu nước nhân nghĩa đoàn kết của dân tộc</w:t>
            </w:r>
          </w:p>
          <w:p w14:paraId="78A42D00" w14:textId="77777777" w:rsidR="007F7EBF" w:rsidRPr="007F7EBF" w:rsidRDefault="007F7EBF" w:rsidP="000E35BC">
            <w:pPr>
              <w:spacing w:before="0" w:after="40" w:line="300" w:lineRule="auto"/>
              <w:ind w:left="311"/>
              <w:rPr>
                <w:rFonts w:asciiTheme="majorHAnsi" w:hAnsiTheme="majorHAnsi" w:cstheme="majorHAnsi"/>
                <w:sz w:val="24"/>
                <w:szCs w:val="24"/>
              </w:rPr>
            </w:pPr>
          </w:p>
        </w:tc>
        <w:tc>
          <w:tcPr>
            <w:tcW w:w="4675" w:type="dxa"/>
            <w:tcMar>
              <w:top w:w="60" w:type="dxa"/>
              <w:bottom w:w="60" w:type="dxa"/>
              <w:left w:w="100" w:type="dxa"/>
              <w:right w:w="100" w:type="dxa"/>
            </w:tcMar>
          </w:tcPr>
          <w:p w14:paraId="4D5F4CC4" w14:textId="77777777" w:rsidR="007F7EBF" w:rsidRPr="007F7EBF" w:rsidRDefault="007F7EBF" w:rsidP="007F7EBF">
            <w:pPr>
              <w:pStyle w:val="ListParagraph"/>
              <w:numPr>
                <w:ilvl w:val="0"/>
                <w:numId w:val="17"/>
              </w:numPr>
              <w:spacing w:before="0" w:after="40" w:line="300" w:lineRule="auto"/>
              <w:ind w:left="362"/>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Là mục tiêu nhiệm vụ hàng đầu của cách mạng Việt Nam</w:t>
            </w:r>
          </w:p>
          <w:p w14:paraId="5C10C71B" w14:textId="77777777" w:rsidR="007F7EBF" w:rsidRPr="007F7EBF" w:rsidRDefault="007F7EBF" w:rsidP="007F7EBF">
            <w:pPr>
              <w:pStyle w:val="ListParagraph"/>
              <w:numPr>
                <w:ilvl w:val="0"/>
                <w:numId w:val="17"/>
              </w:numPr>
              <w:spacing w:before="0" w:after="40" w:line="300" w:lineRule="auto"/>
              <w:ind w:left="362"/>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Là vấn đề có ý nghĩa chiến lược quyết định thành công của cách mạng</w:t>
            </w:r>
          </w:p>
          <w:p w14:paraId="0AB330BA" w14:textId="77777777" w:rsidR="007F7EBF" w:rsidRPr="007F7EBF" w:rsidRDefault="007F7EBF" w:rsidP="000E35BC">
            <w:pPr>
              <w:spacing w:before="0" w:after="40" w:line="300" w:lineRule="auto"/>
              <w:ind w:left="362"/>
              <w:rPr>
                <w:rFonts w:asciiTheme="majorHAnsi" w:hAnsiTheme="majorHAnsi" w:cstheme="majorHAnsi"/>
                <w:sz w:val="24"/>
                <w:szCs w:val="24"/>
              </w:rPr>
            </w:pPr>
          </w:p>
        </w:tc>
      </w:tr>
    </w:tbl>
    <w:p w14:paraId="7F90B719" w14:textId="77777777" w:rsidR="007F7EBF" w:rsidRPr="007F7EBF" w:rsidRDefault="007F7EBF" w:rsidP="007F7EBF">
      <w:pPr>
        <w:rPr>
          <w:rFonts w:asciiTheme="majorHAnsi" w:hAnsiTheme="majorHAnsi" w:cstheme="majorHAnsi"/>
        </w:rPr>
      </w:pPr>
    </w:p>
    <w:p w14:paraId="6DCD2F0B" w14:textId="77777777" w:rsidR="007F7EBF" w:rsidRPr="007F7EBF" w:rsidRDefault="007F7EBF" w:rsidP="007F7EBF">
      <w:pPr>
        <w:rPr>
          <w:rFonts w:asciiTheme="majorHAnsi" w:hAnsiTheme="majorHAnsi" w:cstheme="majorHAnsi"/>
        </w:rPr>
      </w:pPr>
    </w:p>
    <w:p w14:paraId="7392A7AA" w14:textId="77777777" w:rsidR="007F7EBF" w:rsidRPr="007F7EBF" w:rsidRDefault="007F7EBF" w:rsidP="007F7EBF">
      <w:pPr>
        <w:spacing w:before="120" w:after="60" w:line="300" w:lineRule="auto"/>
        <w:jc w:val="left"/>
        <w:rPr>
          <w:rFonts w:asciiTheme="majorHAnsi" w:hAnsiTheme="majorHAnsi" w:cstheme="majorHAnsi"/>
          <w:b/>
          <w:bCs/>
        </w:rPr>
      </w:pPr>
      <w:r w:rsidRPr="007F7EBF">
        <w:rPr>
          <w:rFonts w:asciiTheme="majorHAnsi" w:hAnsiTheme="majorHAnsi" w:cstheme="majorHAnsi" w:ascii="Times New Roman" w:hAnsi="Times New Roman"/>
          <w:b/>
          <w:bCs/>
          <w:color w:val="000000"/>
          <w:sz w:val="26"/>
        </w:rPr>
        <w:t>Câu 12: Hồ Chí Minh cho rằng liên minh công nông là nền tảng của khối đại đoàn kết, vì: (chọn 2 đáp án đúng)</w:t>
      </w:r>
    </w:p>
    <w:p w14:paraId="5C370989" w14:textId="77777777" w:rsidR="007F7EBF" w:rsidRPr="007F7EBF" w:rsidRDefault="007F7EBF" w:rsidP="007F7EBF">
      <w:pPr>
        <w:rPr>
          <w:rFonts w:asciiTheme="majorHAnsi" w:hAnsiTheme="majorHAnsi" w:cstheme="majorHAnsi"/>
        </w:rPr>
      </w:pPr>
      <w:r w:rsidRPr="007F7EBF">
        <w:rPr>
          <w:rFonts w:asciiTheme="majorHAnsi" w:hAnsiTheme="majorHAnsi" w:cstheme="majorHAnsi"/>
        </w:rPr>
        <w:t>Sinh viên chọn 2 phương án đúng nhất</w:t>
      </w:r>
    </w:p>
    <w:p w14:paraId="4675B272" w14:textId="77777777" w:rsidR="007F7EBF" w:rsidRPr="007F7EBF" w:rsidRDefault="007F7EBF" w:rsidP="007F7EBF">
      <w:pPr>
        <w:pStyle w:val="ListParagraph"/>
        <w:numPr>
          <w:ilvl w:val="0"/>
          <w:numId w:val="14"/>
        </w:numPr>
        <w:spacing w:after="0" w:line="240" w:lineRule="auto"/>
        <w:rPr>
          <w:rFonts w:asciiTheme="majorHAnsi" w:hAnsiTheme="majorHAnsi" w:cstheme="majorHAnsi"/>
        </w:rPr>
      </w:pPr>
      <w:r w:rsidRPr="007F7EBF">
        <w:rPr>
          <w:rFonts w:asciiTheme="majorHAnsi" w:hAnsiTheme="majorHAnsi" w:cstheme="majorHAnsi"/>
        </w:rPr>
        <w:t>Vì họ là những người có chung nguồn gốc con Lạc, cháu Rồng</w:t>
      </w:r>
    </w:p>
    <w:p w14:paraId="2C4BABE9" w14:textId="77777777" w:rsidR="007F7EBF" w:rsidRPr="007F7EBF" w:rsidRDefault="007F7EBF" w:rsidP="007F7EBF">
      <w:pPr>
        <w:pStyle w:val="ListParagraph"/>
        <w:numPr>
          <w:ilvl w:val="0"/>
          <w:numId w:val="14"/>
        </w:numPr>
        <w:spacing w:after="0" w:line="240" w:lineRule="auto"/>
        <w:rPr>
          <w:rFonts w:asciiTheme="majorHAnsi" w:hAnsiTheme="majorHAnsi" w:cstheme="majorHAnsi"/>
        </w:rPr>
      </w:pPr>
      <w:r w:rsidRPr="007F7EBF">
        <w:rPr>
          <w:rFonts w:asciiTheme="majorHAnsi" w:hAnsiTheme="majorHAnsi" w:cstheme="majorHAnsi"/>
        </w:rPr>
        <w:t>Vì họ là chủ thể của khối đại đoàn kết dân tộc</w:t>
      </w:r>
    </w:p>
    <w:p w14:paraId="6E0EE415" w14:textId="77777777" w:rsidR="007F7EBF" w:rsidRPr="007F7EBF" w:rsidRDefault="007F7EBF" w:rsidP="007F7EBF">
      <w:pPr>
        <w:pStyle w:val="ListParagraph"/>
        <w:numPr>
          <w:ilvl w:val="0"/>
          <w:numId w:val="14"/>
        </w:numPr>
        <w:spacing w:after="0" w:line="240" w:lineRule="auto"/>
        <w:rPr>
          <w:rFonts w:asciiTheme="majorHAnsi" w:hAnsiTheme="majorHAnsi" w:cstheme="majorHAnsi"/>
          <w:highlight w:val="yellow"/>
        </w:rPr>
      </w:pPr>
      <w:r w:rsidRPr="007F7EBF">
        <w:rPr>
          <w:rFonts w:asciiTheme="majorHAnsi" w:hAnsiTheme="majorHAnsi" w:cstheme="majorHAnsi"/>
          <w:highlight w:val="yellow"/>
        </w:rPr>
        <w:t>Vì họ là người trực tiếp sản xuất ra của cải, vật chất</w:t>
      </w:r>
    </w:p>
    <w:p w14:paraId="4C50DCAF" w14:textId="77777777" w:rsidR="007F7EBF" w:rsidRPr="007F7EBF" w:rsidRDefault="007F7EBF" w:rsidP="007F7EBF">
      <w:pPr>
        <w:pStyle w:val="ListParagraph"/>
        <w:numPr>
          <w:ilvl w:val="0"/>
          <w:numId w:val="14"/>
        </w:numPr>
        <w:spacing w:after="0" w:line="240" w:lineRule="auto"/>
        <w:rPr>
          <w:rFonts w:asciiTheme="majorHAnsi" w:hAnsiTheme="majorHAnsi" w:cstheme="majorHAnsi"/>
          <w:highlight w:val="yellow"/>
        </w:rPr>
      </w:pPr>
      <w:r w:rsidRPr="007F7EBF">
        <w:rPr>
          <w:rFonts w:asciiTheme="majorHAnsi" w:hAnsiTheme="majorHAnsi" w:cstheme="majorHAnsi"/>
          <w:highlight w:val="yellow"/>
        </w:rPr>
        <w:t>Vì ý chí cách mạng của họ chắc chắn, bền bỉ hơn mọi tầng lớp khác</w:t>
      </w:r>
    </w:p>
    <w:p w14:paraId="552F0482" w14:textId="77777777" w:rsidR="007F7EBF" w:rsidRPr="007F7EBF" w:rsidRDefault="007F7EBF" w:rsidP="007F7EBF">
      <w:pPr>
        <w:rPr>
          <w:rFonts w:asciiTheme="majorHAnsi" w:hAnsiTheme="majorHAnsi" w:cstheme="majorHAnsi"/>
        </w:rPr>
      </w:pPr>
    </w:p>
    <w:p w14:paraId="07CCCE64" w14:textId="77777777" w:rsidR="007F7EBF" w:rsidRPr="007F7EBF" w:rsidRDefault="007F7EBF" w:rsidP="007F7EBF">
      <w:pPr>
        <w:spacing w:before="120" w:after="60" w:line="300" w:lineRule="auto"/>
        <w:jc w:val="left"/>
        <w:rPr>
          <w:rFonts w:asciiTheme="majorHAnsi" w:hAnsiTheme="majorHAnsi"/>
          <w:b/>
          <w:bCs/>
        </w:rPr>
      </w:pPr>
      <w:r w:rsidRPr="007F7EBF">
        <w:rPr>
          <w:rFonts w:asciiTheme="majorHAnsi" w:hAnsiTheme="majorHAnsi" w:ascii="Times New Roman" w:hAnsi="Times New Roman"/>
          <w:b/>
          <w:bCs/>
          <w:color w:val="000000"/>
          <w:sz w:val="26"/>
        </w:rPr>
        <w:t>Câu 13: Chọn đáp án đúng hoặc sai trong các nhận định sau:</w:t>
      </w:r>
    </w:p>
    <w:p w14:paraId="571679AA" w14:textId="77777777" w:rsidR="007F7EBF" w:rsidRPr="007F7EBF" w:rsidRDefault="007F7EBF" w:rsidP="007F7EBF">
      <w:pPr>
        <w:rPr>
          <w:rFonts w:asciiTheme="majorHAnsi" w:hAnsiTheme="majorHAnsi"/>
        </w:rPr>
      </w:pPr>
    </w:p>
    <w:p w14:paraId="14465676" w14:textId="77777777" w:rsidR="007F7EBF" w:rsidRPr="007F7EBF" w:rsidRDefault="007F7EBF" w:rsidP="007F7EBF">
      <w:pPr>
        <w:rPr>
          <w:rFonts w:asciiTheme="majorHAnsi" w:hAnsiTheme="majorHAnsi"/>
        </w:rPr>
      </w:pPr>
      <w:r w:rsidRPr="007F7EBF">
        <w:rPr>
          <w:rFonts w:asciiTheme="majorHAnsi" w:hAnsiTheme="majorHAnsi"/>
        </w:rPr>
        <w:t xml:space="preserve">1) Mặt trận dân tộc thống nhất là hình thức tổ chức của khối đại đoàn kết dân tộc – </w:t>
      </w:r>
      <w:r w:rsidRPr="007F7EBF">
        <w:rPr>
          <w:rFonts w:asciiTheme="majorHAnsi" w:hAnsiTheme="majorHAnsi"/>
          <w:b/>
          <w:bCs/>
        </w:rPr>
        <w:t>Đúng</w:t>
      </w:r>
    </w:p>
    <w:p w14:paraId="696FAF54" w14:textId="77777777" w:rsidR="007F7EBF" w:rsidRPr="007F7EBF" w:rsidRDefault="007F7EBF" w:rsidP="007F7EBF">
      <w:pPr>
        <w:rPr>
          <w:rFonts w:asciiTheme="majorHAnsi" w:hAnsiTheme="majorHAnsi"/>
        </w:rPr>
      </w:pPr>
      <w:r w:rsidRPr="007F7EBF">
        <w:rPr>
          <w:rFonts w:asciiTheme="majorHAnsi" w:hAnsiTheme="majorHAnsi"/>
        </w:rPr>
        <w:t xml:space="preserve">2) Chỉ đoàn kết với công - nông, không cần đoàn kết với trí thức và các tầng lớp khác – </w:t>
      </w:r>
      <w:r w:rsidRPr="007F7EBF">
        <w:rPr>
          <w:rFonts w:asciiTheme="majorHAnsi" w:hAnsiTheme="majorHAnsi"/>
          <w:b/>
          <w:bCs/>
        </w:rPr>
        <w:t>Sai</w:t>
      </w:r>
    </w:p>
    <w:p w14:paraId="7CA607C6" w14:textId="77777777" w:rsidR="007F7EBF" w:rsidRPr="007F7EBF" w:rsidRDefault="007F7EBF" w:rsidP="007F7EBF">
      <w:pPr>
        <w:rPr>
          <w:rFonts w:asciiTheme="majorHAnsi" w:hAnsiTheme="majorHAnsi"/>
        </w:rPr>
      </w:pPr>
      <w:r w:rsidRPr="007F7EBF">
        <w:rPr>
          <w:rFonts w:asciiTheme="majorHAnsi" w:hAnsiTheme="majorHAnsi"/>
        </w:rPr>
        <w:t xml:space="preserve">3) Phải đoàn kết với tất cả những ai yêu nước, dù trước đây họ từng lầm đường, lạc lối – </w:t>
      </w:r>
      <w:r w:rsidRPr="007F7EBF">
        <w:rPr>
          <w:rFonts w:asciiTheme="majorHAnsi" w:hAnsiTheme="majorHAnsi"/>
          <w:b/>
          <w:bCs/>
        </w:rPr>
        <w:t>Đúng</w:t>
      </w:r>
    </w:p>
    <w:p w14:paraId="0885241B" w14:textId="77777777" w:rsidR="007F7EBF" w:rsidRPr="007F7EBF" w:rsidRDefault="007F7EBF" w:rsidP="007F7EBF">
      <w:pPr>
        <w:rPr>
          <w:rFonts w:asciiTheme="majorHAnsi" w:hAnsiTheme="majorHAnsi"/>
          <w:b/>
          <w:bCs/>
        </w:rPr>
      </w:pPr>
      <w:r w:rsidRPr="007F7EBF">
        <w:rPr>
          <w:rFonts w:asciiTheme="majorHAnsi" w:hAnsiTheme="majorHAnsi"/>
        </w:rPr>
        <w:t xml:space="preserve">4) Đại đoàn kết dân tộc là vấn đề sống còn của cách mạng Việt Nam – </w:t>
      </w:r>
      <w:r w:rsidRPr="007F7EBF">
        <w:rPr>
          <w:rFonts w:asciiTheme="majorHAnsi" w:hAnsiTheme="majorHAnsi"/>
          <w:b/>
          <w:bCs/>
        </w:rPr>
        <w:t>Đúng</w:t>
      </w:r>
    </w:p>
    <w:p w14:paraId="76C6C5F2" w14:textId="77777777" w:rsidR="007F7EBF" w:rsidRPr="007F7EBF" w:rsidRDefault="007F7EBF" w:rsidP="007F7EBF">
      <w:pPr>
        <w:rPr>
          <w:rFonts w:asciiTheme="majorHAnsi" w:hAnsiTheme="majorHAnsi"/>
        </w:rPr>
      </w:pPr>
    </w:p>
    <w:p w14:paraId="42A4C036" w14:textId="77777777" w:rsidR="007F7EBF" w:rsidRPr="007F7EBF" w:rsidRDefault="007F7EBF" w:rsidP="007F7EBF">
      <w:pPr>
        <w:spacing w:before="120" w:after="60" w:line="300" w:lineRule="auto"/>
        <w:jc w:val="left"/>
        <w:rPr>
          <w:rFonts w:asciiTheme="majorHAnsi" w:hAnsiTheme="majorHAnsi" w:cstheme="majorHAnsi"/>
          <w:b/>
          <w:bCs/>
        </w:rPr>
      </w:pPr>
      <w:r w:rsidRPr="007F7EBF">
        <w:rPr>
          <w:rFonts w:asciiTheme="majorHAnsi" w:hAnsiTheme="majorHAnsi" w:cstheme="majorHAnsi" w:ascii="Times New Roman" w:hAnsi="Times New Roman"/>
          <w:b/>
          <w:bCs/>
          <w:color w:val="000000"/>
          <w:sz w:val="26"/>
        </w:rPr>
        <w:t>Câu 14: Theo Hồ Chí Minh, đoàn kết quốc tế là: Chọn 2 đáp án đúng</w:t>
      </w:r>
    </w:p>
    <w:p w14:paraId="456EB5A7" w14:textId="77777777" w:rsidR="007F7EBF" w:rsidRPr="007F7EBF" w:rsidRDefault="007F7EBF" w:rsidP="007F7EBF">
      <w:pPr>
        <w:rPr>
          <w:rFonts w:asciiTheme="majorHAnsi" w:hAnsiTheme="majorHAnsi" w:cstheme="majorHAnsi"/>
          <w:b/>
          <w:bCs/>
        </w:rPr>
      </w:pPr>
      <w:r w:rsidRPr="007F7EBF">
        <w:rPr>
          <w:rFonts w:asciiTheme="majorHAnsi" w:hAnsiTheme="majorHAnsi" w:cstheme="majorHAnsi"/>
          <w:b/>
          <w:bCs/>
        </w:rPr>
        <w:t>Sinh viên chọn 2 phương án đúng nhất.</w:t>
      </w:r>
    </w:p>
    <w:p w14:paraId="433B9FEF" w14:textId="77777777" w:rsidR="007F7EBF" w:rsidRPr="007F7EBF" w:rsidRDefault="007F7EBF" w:rsidP="007F7EBF">
      <w:pPr>
        <w:rPr>
          <w:rFonts w:asciiTheme="majorHAnsi" w:hAnsiTheme="majorHAnsi" w:cstheme="majorHAnsi"/>
          <w:b/>
          <w:bCs/>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6"/>
        <w:gridCol w:w="4510"/>
      </w:tblGrid>
      <w:tr w:rsidR="007F7EBF" w:rsidRPr="007F7EBF" w14:paraId="2D685EE2" w14:textId="77777777" w:rsidTr="000E35BC">
        <w:tc>
          <w:tcPr>
            <w:tcW w:w="4675" w:type="dxa"/>
            <w:tcMar>
              <w:top w:w="60" w:type="dxa"/>
              <w:bottom w:w="60" w:type="dxa"/>
              <w:left w:w="100" w:type="dxa"/>
              <w:right w:w="100" w:type="dxa"/>
            </w:tcMar>
          </w:tcPr>
          <w:p w14:paraId="61736C9D" w14:textId="77777777" w:rsidR="007F7EBF" w:rsidRPr="007F7EBF" w:rsidRDefault="007F7EBF" w:rsidP="000E35BC">
            <w:pPr>
              <w:pStyle w:val="ListParagraph"/>
              <w:numPr>
                <w:ilvl w:val="0"/>
                <w:numId w:val="1"/>
              </w:numPr>
              <w:spacing w:after="40" w:line="300" w:lineRule="auto" w:before="0"/>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Chỉ cần thiết trong kháng chiến chống ngoại xâm</w:t>
            </w:r>
          </w:p>
        </w:tc>
        <w:tc>
          <w:tcPr>
            <w:tcW w:w="4675" w:type="dxa"/>
            <w:tcMar>
              <w:top w:w="60" w:type="dxa"/>
              <w:bottom w:w="60" w:type="dxa"/>
              <w:left w:w="100" w:type="dxa"/>
              <w:right w:w="100" w:type="dxa"/>
            </w:tcMar>
          </w:tcPr>
          <w:p w14:paraId="241AA63E" w14:textId="77777777" w:rsidR="007F7EBF" w:rsidRPr="007F7EBF" w:rsidRDefault="007F7EBF" w:rsidP="000E35BC">
            <w:pPr>
              <w:pStyle w:val="ListParagraph"/>
              <w:numPr>
                <w:ilvl w:val="0"/>
                <w:numId w:val="1"/>
              </w:numPr>
              <w:spacing w:after="40" w:line="300" w:lineRule="auto" w:before="0"/>
              <w:rPr>
                <w:rFonts w:asciiTheme="majorHAnsi" w:hAnsiTheme="majorHAnsi" w:cstheme="majorHAnsi"/>
                <w:sz w:val="24"/>
                <w:szCs w:val="24"/>
                <w:highlight w:val="yellow"/>
              </w:rPr>
            </w:pPr>
            <w:r w:rsidRPr="007F7EBF">
              <w:rPr>
                <w:rFonts w:asciiTheme="majorHAnsi" w:hAnsiTheme="majorHAnsi" w:cstheme="majorHAnsi" w:ascii="Times New Roman" w:hAnsi="Times New Roman"/>
                <w:b w:val="0"/>
                <w:color w:val="000000"/>
                <w:sz w:val="24"/>
                <w:szCs w:val="24"/>
                <w:highlight w:val="yellow"/>
              </w:rPr>
              <w:t>Một đòi hỏi khách quan nhằm mục tiêu giải phóng dân tộc và phát triển đất nước của Việt Nam</w:t>
            </w:r>
          </w:p>
        </w:tc>
      </w:tr>
      <w:tr w:rsidR="007F7EBF" w:rsidRPr="007F7EBF" w14:paraId="17B5AAB3" w14:textId="77777777" w:rsidTr="000E35BC">
        <w:tc>
          <w:tcPr>
            <w:tcW w:w="4675" w:type="dxa"/>
            <w:tcMar>
              <w:top w:w="60" w:type="dxa"/>
              <w:bottom w:w="60" w:type="dxa"/>
              <w:left w:w="100" w:type="dxa"/>
              <w:right w:w="100" w:type="dxa"/>
            </w:tcMar>
          </w:tcPr>
          <w:p w14:paraId="180CCD16" w14:textId="77777777" w:rsidR="007F7EBF" w:rsidRPr="007F7EBF" w:rsidRDefault="007F7EBF" w:rsidP="000E35BC">
            <w:pPr>
              <w:pStyle w:val="ListParagraph"/>
              <w:numPr>
                <w:ilvl w:val="0"/>
                <w:numId w:val="1"/>
              </w:numPr>
              <w:spacing w:after="40" w:line="300" w:lineRule="auto" w:before="0"/>
              <w:rPr>
                <w:rFonts w:asciiTheme="majorHAnsi" w:hAnsiTheme="majorHAnsi" w:cstheme="majorHAnsi"/>
                <w:sz w:val="24"/>
                <w:szCs w:val="24"/>
                <w:highlight w:val="yellow"/>
              </w:rPr>
            </w:pPr>
            <w:r w:rsidRPr="007F7EBF">
              <w:rPr>
                <w:rFonts w:asciiTheme="majorHAnsi" w:hAnsiTheme="majorHAnsi" w:cstheme="majorHAnsi" w:ascii="Times New Roman" w:hAnsi="Times New Roman"/>
                <w:b w:val="0"/>
                <w:color w:val="000000"/>
                <w:sz w:val="24"/>
                <w:szCs w:val="24"/>
                <w:highlight w:val="yellow"/>
              </w:rPr>
              <w:t>Một nguyên tắc mang tính nguyên tắc có tính chiến lược lâu dài</w:t>
            </w:r>
          </w:p>
        </w:tc>
        <w:tc>
          <w:tcPr>
            <w:tcW w:w="4675" w:type="dxa"/>
            <w:tcMar>
              <w:top w:w="60" w:type="dxa"/>
              <w:bottom w:w="60" w:type="dxa"/>
              <w:left w:w="100" w:type="dxa"/>
              <w:right w:w="100" w:type="dxa"/>
            </w:tcMar>
          </w:tcPr>
          <w:p w14:paraId="3E247552" w14:textId="77777777" w:rsidR="007F7EBF" w:rsidRPr="007F7EBF" w:rsidRDefault="007F7EBF" w:rsidP="000E35BC">
            <w:pPr>
              <w:pStyle w:val="ListParagraph"/>
              <w:numPr>
                <w:ilvl w:val="0"/>
                <w:numId w:val="1"/>
              </w:numPr>
              <w:spacing w:after="40" w:line="300" w:lineRule="auto" w:before="0"/>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Một chiến lược tạm thời để tranh thủ sự viện trợ</w:t>
            </w:r>
          </w:p>
        </w:tc>
      </w:tr>
    </w:tbl>
    <w:p w14:paraId="2F625BB0" w14:textId="77777777" w:rsidR="007F7EBF" w:rsidRPr="007F7EBF" w:rsidRDefault="007F7EBF" w:rsidP="007F7EBF">
      <w:pPr>
        <w:rPr>
          <w:rFonts w:asciiTheme="majorHAnsi" w:hAnsiTheme="majorHAnsi" w:cstheme="majorHAnsi"/>
          <w:b/>
          <w:bCs/>
        </w:rPr>
      </w:pPr>
    </w:p>
    <w:p w14:paraId="6B642D6D" w14:textId="77777777" w:rsidR="007F7EBF" w:rsidRPr="007F7EBF" w:rsidRDefault="007F7EBF" w:rsidP="007F7EBF">
      <w:pPr>
        <w:spacing w:before="120" w:after="60" w:line="300" w:lineRule="auto"/>
        <w:jc w:val="left"/>
        <w:rPr>
          <w:rFonts w:asciiTheme="majorHAnsi" w:hAnsiTheme="majorHAnsi" w:cstheme="majorHAnsi"/>
          <w:b/>
          <w:bCs/>
        </w:rPr>
      </w:pPr>
      <w:r w:rsidRPr="007F7EBF">
        <w:rPr>
          <w:rFonts w:asciiTheme="majorHAnsi" w:hAnsiTheme="majorHAnsi" w:cstheme="majorHAnsi" w:ascii="Times New Roman" w:hAnsi="Times New Roman"/>
          <w:b/>
          <w:bCs/>
          <w:color w:val="000000"/>
          <w:sz w:val="26"/>
        </w:rPr>
        <w:t>Câu 15: Nội dung nào sau đây phản ánh đúng tư tưởng Hồ Chí Minh về đại đoàn kết dân tộc? Chọn 2 đáp án</w:t>
      </w:r>
    </w:p>
    <w:p w14:paraId="7D2F9B2A" w14:textId="77777777" w:rsidR="007F7EBF" w:rsidRPr="007F7EBF" w:rsidRDefault="007F7EBF" w:rsidP="007F7EBF">
      <w:pPr>
        <w:rPr>
          <w:rFonts w:asciiTheme="majorHAnsi" w:hAnsiTheme="majorHAnsi" w:cstheme="majorHAnsi"/>
          <w:b/>
          <w:bCs/>
        </w:rPr>
      </w:pPr>
      <w:r w:rsidRPr="007F7EBF">
        <w:rPr>
          <w:rFonts w:asciiTheme="majorHAnsi" w:hAnsiTheme="majorHAnsi" w:cstheme="majorHAnsi"/>
          <w:b/>
          <w:bCs/>
        </w:rPr>
        <w:t>Sinh viên chọn 2 phương án đúng nhất.</w:t>
      </w:r>
    </w:p>
    <w:p w14:paraId="2660A21B" w14:textId="77777777" w:rsidR="007F7EBF" w:rsidRPr="007F7EBF" w:rsidRDefault="007F7EBF" w:rsidP="007F7EBF">
      <w:pPr>
        <w:rPr>
          <w:rFonts w:asciiTheme="majorHAnsi" w:hAnsiTheme="majorHAnsi" w:cstheme="majorHAnsi"/>
          <w:b/>
          <w:bCs/>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2"/>
        <w:gridCol w:w="4514"/>
      </w:tblGrid>
      <w:tr w:rsidR="007F7EBF" w:rsidRPr="007F7EBF" w14:paraId="24ACCE7B" w14:textId="77777777" w:rsidTr="000E35BC">
        <w:tc>
          <w:tcPr>
            <w:tcW w:w="4675" w:type="dxa"/>
            <w:tcMar>
              <w:top w:w="60" w:type="dxa"/>
              <w:bottom w:w="60" w:type="dxa"/>
              <w:left w:w="100" w:type="dxa"/>
              <w:right w:w="100" w:type="dxa"/>
            </w:tcMar>
          </w:tcPr>
          <w:p w14:paraId="6437A56C" w14:textId="77777777" w:rsidR="007F7EBF" w:rsidRPr="007F7EBF" w:rsidRDefault="007F7EBF" w:rsidP="000E35BC">
            <w:pPr>
              <w:pStyle w:val="ListParagraph"/>
              <w:numPr>
                <w:ilvl w:val="0"/>
                <w:numId w:val="3"/>
              </w:numPr>
              <w:spacing w:after="40" w:line="300" w:lineRule="auto" w:before="0"/>
              <w:rPr>
                <w:rFonts w:asciiTheme="majorHAnsi" w:hAnsiTheme="majorHAnsi" w:cstheme="majorHAnsi"/>
                <w:sz w:val="24"/>
                <w:szCs w:val="24"/>
                <w:highlight w:val="yellow"/>
              </w:rPr>
            </w:pPr>
            <w:r w:rsidRPr="007F7EBF">
              <w:rPr>
                <w:rFonts w:asciiTheme="majorHAnsi" w:hAnsiTheme="majorHAnsi" w:cstheme="majorHAnsi" w:ascii="Times New Roman" w:hAnsi="Times New Roman"/>
                <w:b w:val="0"/>
                <w:color w:val="000000"/>
                <w:sz w:val="24"/>
                <w:szCs w:val="24"/>
                <w:highlight w:val="yellow"/>
              </w:rPr>
              <w:t>Phải khoan dung, độ lượng với người có quá khứ phản cách mạng nhưng đã hối cải</w:t>
            </w:r>
          </w:p>
        </w:tc>
        <w:tc>
          <w:tcPr>
            <w:tcW w:w="4675" w:type="dxa"/>
            <w:tcMar>
              <w:top w:w="60" w:type="dxa"/>
              <w:bottom w:w="60" w:type="dxa"/>
              <w:left w:w="100" w:type="dxa"/>
              <w:right w:w="100" w:type="dxa"/>
            </w:tcMar>
          </w:tcPr>
          <w:p w14:paraId="45D2023E" w14:textId="77777777" w:rsidR="007F7EBF" w:rsidRPr="007F7EBF" w:rsidRDefault="007F7EBF" w:rsidP="000E35BC">
            <w:pPr>
              <w:pStyle w:val="ListParagraph"/>
              <w:numPr>
                <w:ilvl w:val="0"/>
                <w:numId w:val="3"/>
              </w:numPr>
              <w:spacing w:after="40" w:line="300" w:lineRule="auto" w:before="0"/>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Đoàn kết chỉ cần trong giai đoạn kháng chiến chống ngoại xâm</w:t>
            </w:r>
          </w:p>
        </w:tc>
      </w:tr>
      <w:tr w:rsidR="007F7EBF" w:rsidRPr="007F7EBF" w14:paraId="02BAD06F" w14:textId="77777777" w:rsidTr="000E35BC">
        <w:tc>
          <w:tcPr>
            <w:tcW w:w="4675" w:type="dxa"/>
            <w:tcMar>
              <w:top w:w="60" w:type="dxa"/>
              <w:bottom w:w="60" w:type="dxa"/>
              <w:left w:w="100" w:type="dxa"/>
              <w:right w:w="100" w:type="dxa"/>
            </w:tcMar>
          </w:tcPr>
          <w:p w14:paraId="147A02E1" w14:textId="77777777" w:rsidR="007F7EBF" w:rsidRPr="007F7EBF" w:rsidRDefault="007F7EBF" w:rsidP="000E35BC">
            <w:pPr>
              <w:pStyle w:val="ListParagraph"/>
              <w:numPr>
                <w:ilvl w:val="0"/>
                <w:numId w:val="3"/>
              </w:numPr>
              <w:spacing w:after="40" w:line="300" w:lineRule="auto" w:before="0"/>
              <w:rPr>
                <w:rFonts w:asciiTheme="majorHAnsi" w:hAnsiTheme="majorHAnsi" w:cstheme="majorHAnsi"/>
                <w:sz w:val="24"/>
                <w:szCs w:val="24"/>
                <w:highlight w:val="yellow"/>
              </w:rPr>
            </w:pPr>
            <w:r w:rsidRPr="007F7EBF">
              <w:rPr>
                <w:rFonts w:asciiTheme="majorHAnsi" w:hAnsiTheme="majorHAnsi" w:cstheme="majorHAnsi" w:ascii="Times New Roman" w:hAnsi="Times New Roman"/>
                <w:b w:val="0"/>
                <w:color w:val="000000"/>
                <w:sz w:val="24"/>
                <w:szCs w:val="24"/>
                <w:highlight w:val="yellow"/>
              </w:rPr>
              <w:t>Đại đoàn kết là chiến lược lâu dài của cách mạng</w:t>
            </w:r>
          </w:p>
        </w:tc>
        <w:tc>
          <w:tcPr>
            <w:tcW w:w="4675" w:type="dxa"/>
            <w:tcMar>
              <w:top w:w="60" w:type="dxa"/>
              <w:bottom w:w="60" w:type="dxa"/>
              <w:left w:w="100" w:type="dxa"/>
              <w:right w:w="100" w:type="dxa"/>
            </w:tcMar>
          </w:tcPr>
          <w:p w14:paraId="27CD1C13" w14:textId="77777777" w:rsidR="007F7EBF" w:rsidRPr="007F7EBF" w:rsidRDefault="007F7EBF" w:rsidP="000E35BC">
            <w:pPr>
              <w:pStyle w:val="ListParagraph"/>
              <w:numPr>
                <w:ilvl w:val="0"/>
                <w:numId w:val="3"/>
              </w:numPr>
              <w:spacing w:after="40" w:line="300" w:lineRule="auto" w:before="0"/>
              <w:rPr>
                <w:rFonts w:asciiTheme="majorHAnsi" w:hAnsiTheme="majorHAnsi" w:cstheme="majorHAnsi"/>
                <w:sz w:val="24"/>
                <w:szCs w:val="24"/>
              </w:rPr>
            </w:pPr>
            <w:r w:rsidRPr="007F7EBF">
              <w:rPr>
                <w:rFonts w:asciiTheme="majorHAnsi" w:hAnsiTheme="majorHAnsi" w:cstheme="majorHAnsi" w:ascii="Times New Roman" w:hAnsi="Times New Roman"/>
                <w:b w:val="0"/>
                <w:color w:val="000000"/>
                <w:sz w:val="24"/>
                <w:szCs w:val="24"/>
              </w:rPr>
              <w:t>Không cần đoàn kết với người giàu có</w:t>
            </w:r>
          </w:p>
        </w:tc>
      </w:tr>
    </w:tbl>
    <w:p w14:paraId="53DAE965" w14:textId="77777777" w:rsidR="007F7EBF" w:rsidRPr="007F7EBF" w:rsidRDefault="007F7EBF" w:rsidP="007F7EBF">
      <w:pPr>
        <w:rPr>
          <w:rFonts w:asciiTheme="majorHAnsi" w:hAnsiTheme="majorHAnsi" w:cstheme="majorHAnsi"/>
        </w:rPr>
      </w:pPr>
    </w:p>
    <w:p w14:paraId="607A448D" w14:textId="77777777" w:rsidR="002C4A85" w:rsidRPr="007F7EBF" w:rsidRDefault="002C4A85"/>
    <w:sectPr w:rsidR="002C4A85" w:rsidRPr="007F7EBF">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7271"/>
    <w:multiLevelType w:val="hybridMultilevel"/>
    <w:tmpl w:val="3CBA282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BE13941"/>
    <w:multiLevelType w:val="hybridMultilevel"/>
    <w:tmpl w:val="489008C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21B28C5"/>
    <w:multiLevelType w:val="hybridMultilevel"/>
    <w:tmpl w:val="8598A01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4534748"/>
    <w:multiLevelType w:val="hybridMultilevel"/>
    <w:tmpl w:val="3F4818A2"/>
    <w:lvl w:ilvl="0" w:tplc="042A0015">
      <w:start w:val="1"/>
      <w:numFmt w:val="upperLetter"/>
      <w:lvlText w:val="%1."/>
      <w:lvlJc w:val="left"/>
      <w:pPr>
        <w:ind w:left="720" w:hanging="360"/>
      </w:pPr>
      <w:rPr>
        <w:rFonts w:hint="default"/>
      </w:rPr>
    </w:lvl>
    <w:lvl w:ilvl="1" w:tplc="4364B2B4">
      <w:start w:val="1"/>
      <w:numFmt w:val="decimal"/>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BB14F96"/>
    <w:multiLevelType w:val="hybridMultilevel"/>
    <w:tmpl w:val="C6D8EDB8"/>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BF054F1"/>
    <w:multiLevelType w:val="hybridMultilevel"/>
    <w:tmpl w:val="C1ECFDEA"/>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D1E1628"/>
    <w:multiLevelType w:val="hybridMultilevel"/>
    <w:tmpl w:val="3ECED3B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31873EB1"/>
    <w:multiLevelType w:val="hybridMultilevel"/>
    <w:tmpl w:val="90D84B6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A4A6A1F"/>
    <w:multiLevelType w:val="hybridMultilevel"/>
    <w:tmpl w:val="C120878C"/>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8397121"/>
    <w:multiLevelType w:val="hybridMultilevel"/>
    <w:tmpl w:val="B47EBC0A"/>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8E07C53"/>
    <w:multiLevelType w:val="hybridMultilevel"/>
    <w:tmpl w:val="A6EA0EC2"/>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FCA2E57"/>
    <w:multiLevelType w:val="hybridMultilevel"/>
    <w:tmpl w:val="D4D8EEB2"/>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471477C"/>
    <w:multiLevelType w:val="hybridMultilevel"/>
    <w:tmpl w:val="6A20BDEE"/>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5EB68E2"/>
    <w:multiLevelType w:val="hybridMultilevel"/>
    <w:tmpl w:val="01EE6F0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575A556C"/>
    <w:multiLevelType w:val="hybridMultilevel"/>
    <w:tmpl w:val="B1000312"/>
    <w:lvl w:ilvl="0" w:tplc="BF66207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65BF2C5A"/>
    <w:multiLevelType w:val="hybridMultilevel"/>
    <w:tmpl w:val="7A1E354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7B0678B8"/>
    <w:multiLevelType w:val="hybridMultilevel"/>
    <w:tmpl w:val="40508958"/>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7F872BC5"/>
    <w:multiLevelType w:val="hybridMultilevel"/>
    <w:tmpl w:val="D08C398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4408693">
    <w:abstractNumId w:val="7"/>
  </w:num>
  <w:num w:numId="2" w16cid:durableId="1431049077">
    <w:abstractNumId w:val="3"/>
  </w:num>
  <w:num w:numId="3" w16cid:durableId="2065787962">
    <w:abstractNumId w:val="15"/>
  </w:num>
  <w:num w:numId="4" w16cid:durableId="141772676">
    <w:abstractNumId w:val="10"/>
  </w:num>
  <w:num w:numId="5" w16cid:durableId="658264483">
    <w:abstractNumId w:val="0"/>
  </w:num>
  <w:num w:numId="6" w16cid:durableId="1134907163">
    <w:abstractNumId w:val="17"/>
  </w:num>
  <w:num w:numId="7" w16cid:durableId="1655405466">
    <w:abstractNumId w:val="1"/>
  </w:num>
  <w:num w:numId="8" w16cid:durableId="589506142">
    <w:abstractNumId w:val="6"/>
  </w:num>
  <w:num w:numId="9" w16cid:durableId="1997874952">
    <w:abstractNumId w:val="2"/>
  </w:num>
  <w:num w:numId="10" w16cid:durableId="18314772">
    <w:abstractNumId w:val="8"/>
  </w:num>
  <w:num w:numId="11" w16cid:durableId="1765955341">
    <w:abstractNumId w:val="11"/>
  </w:num>
  <w:num w:numId="12" w16cid:durableId="1061631413">
    <w:abstractNumId w:val="4"/>
  </w:num>
  <w:num w:numId="13" w16cid:durableId="226500918">
    <w:abstractNumId w:val="12"/>
  </w:num>
  <w:num w:numId="14" w16cid:durableId="1856919232">
    <w:abstractNumId w:val="13"/>
  </w:num>
  <w:num w:numId="15" w16cid:durableId="421610663">
    <w:abstractNumId w:val="16"/>
  </w:num>
  <w:num w:numId="16" w16cid:durableId="445663094">
    <w:abstractNumId w:val="9"/>
  </w:num>
  <w:num w:numId="17" w16cid:durableId="1507984918">
    <w:abstractNumId w:val="5"/>
  </w:num>
  <w:num w:numId="18" w16cid:durableId="9714453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EBF"/>
    <w:rsid w:val="0017713C"/>
    <w:rsid w:val="002C4A85"/>
    <w:rsid w:val="003A6503"/>
    <w:rsid w:val="007F7E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F8D0"/>
  <w15:chartTrackingRefBased/>
  <w15:docId w15:val="{650984A6-058D-4F8D-8CC4-91FE8CEA8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EBF"/>
    <w:rPr>
      <w:rFonts w:ascii="Times New Roman" w:hAnsi="Times New Roman"/>
      <w:color w:val="000000"/>
      <w:sz w:val="24"/>
    </w:rPr>
  </w:style>
  <w:style w:type="paragraph" w:styleId="Heading1">
    <w:name w:val="heading 1"/>
    <w:basedOn w:val="Normal"/>
    <w:next w:val="Normal"/>
    <w:link w:val="Heading1Char"/>
    <w:uiPriority w:val="9"/>
    <w:qFormat/>
    <w:rsid w:val="007F7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E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E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E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E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E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E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E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E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EBF"/>
    <w:rPr>
      <w:rFonts w:eastAsiaTheme="majorEastAsia" w:cstheme="majorBidi"/>
      <w:color w:val="272727" w:themeColor="text1" w:themeTint="D8"/>
    </w:rPr>
  </w:style>
  <w:style w:type="paragraph" w:styleId="Title">
    <w:name w:val="Title"/>
    <w:basedOn w:val="Normal"/>
    <w:next w:val="Normal"/>
    <w:link w:val="TitleChar"/>
    <w:uiPriority w:val="10"/>
    <w:qFormat/>
    <w:rsid w:val="007F7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EBF"/>
    <w:pPr>
      <w:spacing w:before="160"/>
      <w:jc w:val="center"/>
    </w:pPr>
    <w:rPr>
      <w:i/>
      <w:iCs/>
      <w:color w:val="404040" w:themeColor="text1" w:themeTint="BF"/>
    </w:rPr>
  </w:style>
  <w:style w:type="character" w:customStyle="1" w:styleId="QuoteChar">
    <w:name w:val="Quote Char"/>
    <w:basedOn w:val="DefaultParagraphFont"/>
    <w:link w:val="Quote"/>
    <w:uiPriority w:val="29"/>
    <w:rsid w:val="007F7EBF"/>
    <w:rPr>
      <w:i/>
      <w:iCs/>
      <w:color w:val="404040" w:themeColor="text1" w:themeTint="BF"/>
    </w:rPr>
  </w:style>
  <w:style w:type="paragraph" w:styleId="ListParagraph">
    <w:name w:val="List Paragraph"/>
    <w:basedOn w:val="Normal"/>
    <w:uiPriority w:val="99"/>
    <w:qFormat/>
    <w:rsid w:val="007F7EBF"/>
    <w:pPr>
      <w:ind w:left="720"/>
      <w:contextualSpacing/>
    </w:pPr>
  </w:style>
  <w:style w:type="character" w:styleId="IntenseEmphasis">
    <w:name w:val="Intense Emphasis"/>
    <w:basedOn w:val="DefaultParagraphFont"/>
    <w:uiPriority w:val="21"/>
    <w:qFormat/>
    <w:rsid w:val="007F7EBF"/>
    <w:rPr>
      <w:i/>
      <w:iCs/>
      <w:color w:val="0F4761" w:themeColor="accent1" w:themeShade="BF"/>
    </w:rPr>
  </w:style>
  <w:style w:type="paragraph" w:styleId="IntenseQuote">
    <w:name w:val="Intense Quote"/>
    <w:basedOn w:val="Normal"/>
    <w:next w:val="Normal"/>
    <w:link w:val="IntenseQuoteChar"/>
    <w:uiPriority w:val="30"/>
    <w:qFormat/>
    <w:rsid w:val="007F7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EBF"/>
    <w:rPr>
      <w:i/>
      <w:iCs/>
      <w:color w:val="0F4761" w:themeColor="accent1" w:themeShade="BF"/>
    </w:rPr>
  </w:style>
  <w:style w:type="character" w:styleId="IntenseReference">
    <w:name w:val="Intense Reference"/>
    <w:basedOn w:val="DefaultParagraphFont"/>
    <w:uiPriority w:val="32"/>
    <w:qFormat/>
    <w:rsid w:val="007F7EBF"/>
    <w:rPr>
      <w:b/>
      <w:bCs/>
      <w:smallCaps/>
      <w:color w:val="0F4761" w:themeColor="accent1" w:themeShade="BF"/>
      <w:spacing w:val="5"/>
    </w:rPr>
  </w:style>
  <w:style w:type="table" w:styleId="TableGrid">
    <w:name w:val="Table Grid"/>
    <w:basedOn w:val="TableNormal"/>
    <w:uiPriority w:val="39"/>
    <w:qFormat/>
    <w:rsid w:val="007F7EBF"/>
    <w:pPr>
      <w:spacing w:after="0" w:line="240" w:lineRule="auto"/>
    </w:pPr>
    <w:rPr>
      <w:rFonts w:eastAsiaTheme="minorEastAsia"/>
      <w:kern w:val="0"/>
      <w:sz w:val="2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822</Words>
  <Characters>4688</Characters>
  <Application>Microsoft Office Word</Application>
  <DocSecurity>0</DocSecurity>
  <Lines>39</Lines>
  <Paragraphs>10</Paragraphs>
  <ScaleCrop>false</ScaleCrop>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do</dc:creator>
  <cp:keywords/>
  <dc:description/>
  <cp:lastModifiedBy>dung do</cp:lastModifiedBy>
  <cp:revision>1</cp:revision>
  <dcterms:created xsi:type="dcterms:W3CDTF">2025-11-10T16:33:00Z</dcterms:created>
  <dcterms:modified xsi:type="dcterms:W3CDTF">2025-11-10T16:35:00Z</dcterms:modified>
</cp:coreProperties>
</file>